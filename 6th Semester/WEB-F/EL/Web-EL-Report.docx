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EEF7EBD" w14:textId="77777777" w:rsidR="00971235" w:rsidRDefault="00971235" w:rsidP="00971235">
      <w:pPr>
        <w:spacing w:line="100" w:lineRule="atLeast"/>
        <w:jc w:val="center"/>
        <w:rPr>
          <w:b/>
          <w:color w:val="ED7D31"/>
          <w:sz w:val="36"/>
          <w:szCs w:val="36"/>
        </w:rPr>
      </w:pPr>
      <w:bookmarkStart w:id="0" w:name="_Hlk32833339"/>
      <w:r>
        <w:rPr>
          <w:b/>
          <w:color w:val="ED7D31"/>
          <w:sz w:val="36"/>
          <w:szCs w:val="36"/>
        </w:rPr>
        <w:t>RV COLLEGE OF ENGINEERING</w:t>
      </w:r>
      <w:r>
        <w:rPr>
          <w:b/>
          <w:color w:val="ED7D31"/>
          <w:sz w:val="36"/>
          <w:szCs w:val="36"/>
          <w:vertAlign w:val="superscript"/>
        </w:rPr>
        <w:t>®</w:t>
      </w:r>
      <w:r>
        <w:rPr>
          <w:b/>
          <w:color w:val="ED7D31"/>
          <w:sz w:val="36"/>
          <w:szCs w:val="36"/>
        </w:rPr>
        <w:t>, BENGALURU-59</w:t>
      </w:r>
    </w:p>
    <w:p w14:paraId="44DE1E08" w14:textId="77777777" w:rsidR="00971235" w:rsidRDefault="00971235" w:rsidP="00971235">
      <w:pPr>
        <w:spacing w:line="100" w:lineRule="atLeast"/>
        <w:jc w:val="center"/>
        <w:rPr>
          <w:b/>
          <w:color w:val="ED7D31"/>
        </w:rPr>
      </w:pPr>
      <w:r>
        <w:rPr>
          <w:b/>
          <w:color w:val="ED7D31"/>
        </w:rPr>
        <w:t xml:space="preserve"> (Autonomous Institution Affiliated to VTU, Belagavi)</w:t>
      </w:r>
    </w:p>
    <w:p w14:paraId="1832FF09" w14:textId="77777777" w:rsidR="00971235" w:rsidRDefault="00971235" w:rsidP="00971235">
      <w:pPr>
        <w:jc w:val="center"/>
        <w:rPr>
          <w:b/>
          <w:color w:val="ED7D31"/>
          <w:sz w:val="16"/>
          <w:szCs w:val="16"/>
        </w:rPr>
      </w:pPr>
    </w:p>
    <w:p w14:paraId="776EC5D9" w14:textId="77777777" w:rsidR="00971235" w:rsidRDefault="00971235" w:rsidP="00971235">
      <w:pPr>
        <w:jc w:val="center"/>
        <w:rPr>
          <w:b/>
          <w:color w:val="ED7D31"/>
          <w:sz w:val="26"/>
          <w:szCs w:val="26"/>
        </w:rPr>
      </w:pPr>
      <w:r>
        <w:rPr>
          <w:b/>
          <w:color w:val="ED7D31"/>
          <w:sz w:val="26"/>
          <w:szCs w:val="26"/>
        </w:rPr>
        <w:t>DEPARTMENT OF COMPUTER SCIENCE AND ENGINEERING</w:t>
      </w:r>
    </w:p>
    <w:p w14:paraId="6FA8FDE8" w14:textId="77777777" w:rsidR="00BF1253" w:rsidRPr="0037325A" w:rsidRDefault="00BF1253" w:rsidP="00BF1253">
      <w:pPr>
        <w:jc w:val="center"/>
        <w:rPr>
          <w:rFonts w:ascii="Century Schoolbook" w:hAnsi="Century Schoolbook"/>
          <w:b/>
          <w:bCs/>
          <w:color w:val="000000"/>
          <w:sz w:val="28"/>
          <w:szCs w:val="28"/>
          <w:lang w:val="en-GB"/>
        </w:rPr>
      </w:pPr>
    </w:p>
    <w:bookmarkEnd w:id="0"/>
    <w:p w14:paraId="412192A9" w14:textId="77777777" w:rsidR="005A57BF" w:rsidRDefault="00580150">
      <w:pPr>
        <w:jc w:val="center"/>
        <w:rPr>
          <w:color w:val="0070C0"/>
          <w:sz w:val="36"/>
          <w:szCs w:val="36"/>
        </w:rPr>
      </w:pPr>
      <w:r w:rsidRPr="001C605E">
        <w:rPr>
          <w:noProof/>
        </w:rPr>
        <w:drawing>
          <wp:inline distT="0" distB="0" distL="0" distR="0" wp14:anchorId="0F0FA4D2" wp14:editId="6632B366">
            <wp:extent cx="952500" cy="9144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a:ln>
                      <a:noFill/>
                    </a:ln>
                  </pic:spPr>
                </pic:pic>
              </a:graphicData>
            </a:graphic>
          </wp:inline>
        </w:drawing>
      </w:r>
    </w:p>
    <w:p w14:paraId="40042E18" w14:textId="77777777" w:rsidR="00FC22B9" w:rsidRDefault="00104516">
      <w:pPr>
        <w:jc w:val="center"/>
        <w:rPr>
          <w:color w:val="0070C0"/>
          <w:sz w:val="36"/>
          <w:szCs w:val="36"/>
        </w:rPr>
      </w:pPr>
      <w:r w:rsidRPr="006C021B">
        <w:rPr>
          <w:color w:val="0070C0"/>
          <w:sz w:val="36"/>
          <w:szCs w:val="36"/>
        </w:rPr>
        <w:t xml:space="preserve"> </w:t>
      </w:r>
    </w:p>
    <w:p w14:paraId="121BB2D8" w14:textId="4185C4EA" w:rsidR="00B9793A" w:rsidRDefault="000F0A36" w:rsidP="009C1AF2">
      <w:pPr>
        <w:spacing w:line="360" w:lineRule="auto"/>
        <w:jc w:val="center"/>
        <w:rPr>
          <w:b/>
          <w:color w:val="0070C0"/>
          <w:sz w:val="36"/>
          <w:szCs w:val="36"/>
        </w:rPr>
      </w:pPr>
      <w:r>
        <w:rPr>
          <w:b/>
          <w:bCs/>
          <w:color w:val="0070C0"/>
          <w:sz w:val="36"/>
          <w:szCs w:val="36"/>
        </w:rPr>
        <w:t>AI POWERED MEDICAL LABORATORY</w:t>
      </w:r>
    </w:p>
    <w:p w14:paraId="7B691A3E" w14:textId="262B282B" w:rsidR="00563756" w:rsidRPr="00DB5E57" w:rsidRDefault="00A97CF7" w:rsidP="009C1AF2">
      <w:pPr>
        <w:spacing w:line="360" w:lineRule="auto"/>
        <w:jc w:val="center"/>
        <w:rPr>
          <w:b/>
          <w:sz w:val="32"/>
          <w:szCs w:val="32"/>
        </w:rPr>
      </w:pPr>
      <w:r>
        <w:rPr>
          <w:b/>
          <w:sz w:val="32"/>
          <w:szCs w:val="32"/>
        </w:rPr>
        <w:t>WEB FRAMEWORKS</w:t>
      </w:r>
    </w:p>
    <w:p w14:paraId="0A20C053" w14:textId="42A8EC08" w:rsidR="00204270" w:rsidRPr="00DB5E57" w:rsidRDefault="00204270" w:rsidP="009C1AF2">
      <w:pPr>
        <w:spacing w:line="360" w:lineRule="auto"/>
        <w:jc w:val="center"/>
        <w:rPr>
          <w:b/>
          <w:sz w:val="28"/>
          <w:szCs w:val="28"/>
        </w:rPr>
      </w:pPr>
      <w:r w:rsidRPr="00DB5E57">
        <w:rPr>
          <w:b/>
          <w:sz w:val="28"/>
          <w:szCs w:val="28"/>
        </w:rPr>
        <w:t>V</w:t>
      </w:r>
      <w:r w:rsidR="00F8685D">
        <w:rPr>
          <w:b/>
          <w:sz w:val="28"/>
          <w:szCs w:val="28"/>
        </w:rPr>
        <w:t>I</w:t>
      </w:r>
      <w:r w:rsidRPr="00DB5E57">
        <w:rPr>
          <w:b/>
          <w:sz w:val="28"/>
          <w:szCs w:val="28"/>
        </w:rPr>
        <w:t xml:space="preserve"> SEMESTER</w:t>
      </w:r>
    </w:p>
    <w:p w14:paraId="257EF71D" w14:textId="77777777" w:rsidR="00FC22B9" w:rsidRPr="00DB5E57" w:rsidRDefault="005A57BF" w:rsidP="009C1AF2">
      <w:pPr>
        <w:spacing w:line="360" w:lineRule="auto"/>
        <w:jc w:val="center"/>
        <w:rPr>
          <w:b/>
          <w:sz w:val="28"/>
          <w:szCs w:val="28"/>
        </w:rPr>
      </w:pPr>
      <w:r w:rsidRPr="00DB5E57">
        <w:rPr>
          <w:b/>
          <w:sz w:val="28"/>
          <w:szCs w:val="28"/>
        </w:rPr>
        <w:t xml:space="preserve">OPEN-ENEDED </w:t>
      </w:r>
      <w:r w:rsidR="004D4BBD" w:rsidRPr="00DB5E57">
        <w:rPr>
          <w:b/>
          <w:sz w:val="28"/>
          <w:szCs w:val="28"/>
        </w:rPr>
        <w:t>PROJECT REPORT</w:t>
      </w:r>
    </w:p>
    <w:p w14:paraId="12DAC78A" w14:textId="77777777" w:rsidR="007760C9" w:rsidRPr="009228B3" w:rsidRDefault="007760C9" w:rsidP="007760C9">
      <w:pPr>
        <w:jc w:val="center"/>
        <w:rPr>
          <w:b/>
          <w:sz w:val="28"/>
          <w:szCs w:val="28"/>
        </w:rPr>
      </w:pPr>
      <w:r w:rsidRPr="009228B3">
        <w:rPr>
          <w:b/>
          <w:sz w:val="28"/>
          <w:szCs w:val="28"/>
        </w:rPr>
        <w:t>Submitted by</w:t>
      </w:r>
    </w:p>
    <w:tbl>
      <w:tblPr>
        <w:tblW w:w="9775" w:type="dxa"/>
        <w:tblLayout w:type="fixed"/>
        <w:tblCellMar>
          <w:top w:w="55" w:type="dxa"/>
          <w:left w:w="55" w:type="dxa"/>
          <w:bottom w:w="55" w:type="dxa"/>
          <w:right w:w="55" w:type="dxa"/>
        </w:tblCellMar>
        <w:tblLook w:val="0000" w:firstRow="0" w:lastRow="0" w:firstColumn="0" w:lastColumn="0" w:noHBand="0" w:noVBand="0"/>
      </w:tblPr>
      <w:tblGrid>
        <w:gridCol w:w="5995"/>
        <w:gridCol w:w="3780"/>
      </w:tblGrid>
      <w:tr w:rsidR="007760C9" w14:paraId="6348E0BA" w14:textId="77777777" w:rsidTr="00563756">
        <w:tc>
          <w:tcPr>
            <w:tcW w:w="5995" w:type="dxa"/>
            <w:shd w:val="clear" w:color="auto" w:fill="auto"/>
          </w:tcPr>
          <w:p w14:paraId="36B1EA77" w14:textId="69C4A0DF" w:rsidR="007760C9" w:rsidRPr="0054422E" w:rsidRDefault="000F0A36" w:rsidP="00794B91">
            <w:pPr>
              <w:rPr>
                <w:b/>
              </w:rPr>
            </w:pPr>
            <w:r>
              <w:rPr>
                <w:b/>
              </w:rPr>
              <w:t>Kiran H R</w:t>
            </w:r>
          </w:p>
        </w:tc>
        <w:tc>
          <w:tcPr>
            <w:tcW w:w="3780" w:type="dxa"/>
          </w:tcPr>
          <w:p w14:paraId="627CA814" w14:textId="7158F10D" w:rsidR="007760C9" w:rsidRPr="0054422E" w:rsidRDefault="00ED6494" w:rsidP="00794B91">
            <w:pPr>
              <w:rPr>
                <w:b/>
              </w:rPr>
            </w:pPr>
            <w:r>
              <w:rPr>
                <w:b/>
              </w:rPr>
              <w:t>1RV23CS</w:t>
            </w:r>
            <w:r w:rsidR="009C1AF2">
              <w:rPr>
                <w:b/>
              </w:rPr>
              <w:t>40</w:t>
            </w:r>
            <w:r w:rsidR="000F0A36">
              <w:rPr>
                <w:b/>
              </w:rPr>
              <w:t>5</w:t>
            </w:r>
          </w:p>
        </w:tc>
      </w:tr>
      <w:tr w:rsidR="007760C9" w14:paraId="733A281C" w14:textId="77777777" w:rsidTr="00563756">
        <w:trPr>
          <w:trHeight w:val="304"/>
        </w:trPr>
        <w:tc>
          <w:tcPr>
            <w:tcW w:w="5995" w:type="dxa"/>
            <w:shd w:val="clear" w:color="auto" w:fill="auto"/>
          </w:tcPr>
          <w:p w14:paraId="7DE23B20" w14:textId="3349E7CB" w:rsidR="007760C9" w:rsidRPr="0054422E" w:rsidRDefault="00ED6494" w:rsidP="00794B91">
            <w:pPr>
              <w:rPr>
                <w:b/>
              </w:rPr>
            </w:pPr>
            <w:r>
              <w:rPr>
                <w:b/>
              </w:rPr>
              <w:t>Man</w:t>
            </w:r>
            <w:r w:rsidR="000F0A36">
              <w:rPr>
                <w:b/>
              </w:rPr>
              <w:t>oj Kumar B V</w:t>
            </w:r>
          </w:p>
        </w:tc>
        <w:tc>
          <w:tcPr>
            <w:tcW w:w="3780" w:type="dxa"/>
          </w:tcPr>
          <w:p w14:paraId="6B03289E" w14:textId="4DAC8322" w:rsidR="007760C9" w:rsidRPr="0054422E" w:rsidRDefault="00ED6494" w:rsidP="00794B91">
            <w:pPr>
              <w:pStyle w:val="TableContents"/>
              <w:rPr>
                <w:b/>
              </w:rPr>
            </w:pPr>
            <w:r>
              <w:rPr>
                <w:b/>
              </w:rPr>
              <w:t>1RV2</w:t>
            </w:r>
            <w:r w:rsidR="000F0A36">
              <w:rPr>
                <w:b/>
              </w:rPr>
              <w:t>3</w:t>
            </w:r>
            <w:r>
              <w:rPr>
                <w:b/>
              </w:rPr>
              <w:t>CS</w:t>
            </w:r>
            <w:r w:rsidR="000F0A36">
              <w:rPr>
                <w:b/>
              </w:rPr>
              <w:t>407</w:t>
            </w:r>
          </w:p>
        </w:tc>
      </w:tr>
      <w:tr w:rsidR="00ED6494" w14:paraId="12BF7CE0" w14:textId="77777777" w:rsidTr="00563756">
        <w:trPr>
          <w:trHeight w:val="304"/>
        </w:trPr>
        <w:tc>
          <w:tcPr>
            <w:tcW w:w="5995" w:type="dxa"/>
            <w:shd w:val="clear" w:color="auto" w:fill="auto"/>
          </w:tcPr>
          <w:p w14:paraId="1921BDF9" w14:textId="65E03616" w:rsidR="00ED6494" w:rsidRDefault="00ED6494" w:rsidP="00794B91">
            <w:pPr>
              <w:rPr>
                <w:b/>
              </w:rPr>
            </w:pPr>
            <w:r>
              <w:rPr>
                <w:b/>
              </w:rPr>
              <w:t>Na</w:t>
            </w:r>
            <w:r w:rsidR="000F0A36">
              <w:rPr>
                <w:b/>
              </w:rPr>
              <w:t>gaprasad Naik</w:t>
            </w:r>
          </w:p>
        </w:tc>
        <w:tc>
          <w:tcPr>
            <w:tcW w:w="3780" w:type="dxa"/>
          </w:tcPr>
          <w:p w14:paraId="3E81C06A" w14:textId="2730D45E" w:rsidR="00ED6494" w:rsidRPr="0054422E" w:rsidRDefault="00ED6494" w:rsidP="00794B91">
            <w:pPr>
              <w:pStyle w:val="TableContents"/>
              <w:rPr>
                <w:b/>
              </w:rPr>
            </w:pPr>
            <w:r>
              <w:rPr>
                <w:b/>
              </w:rPr>
              <w:t>1RV23CS</w:t>
            </w:r>
            <w:r w:rsidR="009C1AF2">
              <w:rPr>
                <w:b/>
              </w:rPr>
              <w:t>41</w:t>
            </w:r>
            <w:r w:rsidR="000F0A36">
              <w:rPr>
                <w:b/>
              </w:rPr>
              <w:t>0</w:t>
            </w:r>
          </w:p>
        </w:tc>
      </w:tr>
      <w:tr w:rsidR="000F0A36" w14:paraId="215011E9" w14:textId="77777777" w:rsidTr="00563756">
        <w:trPr>
          <w:trHeight w:val="304"/>
        </w:trPr>
        <w:tc>
          <w:tcPr>
            <w:tcW w:w="5995" w:type="dxa"/>
            <w:shd w:val="clear" w:color="auto" w:fill="auto"/>
          </w:tcPr>
          <w:p w14:paraId="6646AB20" w14:textId="75CA7AEA" w:rsidR="000F0A36" w:rsidRDefault="000F0A36" w:rsidP="00794B91">
            <w:pPr>
              <w:rPr>
                <w:b/>
              </w:rPr>
            </w:pPr>
            <w:r>
              <w:rPr>
                <w:b/>
              </w:rPr>
              <w:t>Wilson</w:t>
            </w:r>
          </w:p>
        </w:tc>
        <w:tc>
          <w:tcPr>
            <w:tcW w:w="3780" w:type="dxa"/>
          </w:tcPr>
          <w:p w14:paraId="401FDC37" w14:textId="2B8BB2DE" w:rsidR="000F0A36" w:rsidRDefault="000F0A36" w:rsidP="00794B91">
            <w:pPr>
              <w:pStyle w:val="TableContents"/>
              <w:rPr>
                <w:b/>
              </w:rPr>
            </w:pPr>
            <w:r>
              <w:rPr>
                <w:b/>
              </w:rPr>
              <w:t>1RV23CS421</w:t>
            </w:r>
          </w:p>
        </w:tc>
      </w:tr>
    </w:tbl>
    <w:p w14:paraId="57265319" w14:textId="77777777" w:rsidR="004D4BBD" w:rsidRDefault="004D4BBD" w:rsidP="00FC22B9">
      <w:pPr>
        <w:jc w:val="center"/>
        <w:rPr>
          <w:sz w:val="28"/>
          <w:szCs w:val="28"/>
        </w:rPr>
      </w:pPr>
    </w:p>
    <w:p w14:paraId="744EC8FC" w14:textId="77777777" w:rsidR="00241A1F" w:rsidRPr="0085268D" w:rsidRDefault="00FC22B9" w:rsidP="0037720F">
      <w:pPr>
        <w:spacing w:after="240"/>
        <w:jc w:val="center"/>
        <w:rPr>
          <w:b/>
          <w:sz w:val="28"/>
          <w:szCs w:val="28"/>
        </w:rPr>
      </w:pPr>
      <w:r w:rsidRPr="0085268D">
        <w:rPr>
          <w:b/>
          <w:sz w:val="28"/>
          <w:szCs w:val="28"/>
        </w:rPr>
        <w:t>Under the guidance of</w:t>
      </w:r>
    </w:p>
    <w:p w14:paraId="248DDD89" w14:textId="77777777" w:rsidR="002F5393" w:rsidRDefault="002F5393" w:rsidP="00B9793A">
      <w:pPr>
        <w:jc w:val="center"/>
        <w:rPr>
          <w:bCs/>
          <w:color w:val="ED7D31"/>
          <w:sz w:val="28"/>
          <w:szCs w:val="28"/>
        </w:rPr>
      </w:pPr>
      <w:r w:rsidRPr="002F5393">
        <w:rPr>
          <w:bCs/>
          <w:color w:val="ED7D31"/>
          <w:sz w:val="28"/>
          <w:szCs w:val="28"/>
        </w:rPr>
        <w:t>Prof. Manonmani S</w:t>
      </w:r>
    </w:p>
    <w:p w14:paraId="37B68604" w14:textId="68AF34EA" w:rsidR="00C32404" w:rsidRPr="00ED6494" w:rsidRDefault="00ED6494" w:rsidP="00B9793A">
      <w:pPr>
        <w:jc w:val="center"/>
        <w:rPr>
          <w:b/>
          <w:color w:val="ED7D31"/>
          <w:sz w:val="28"/>
          <w:szCs w:val="28"/>
        </w:rPr>
      </w:pPr>
      <w:r>
        <w:rPr>
          <w:sz w:val="28"/>
          <w:szCs w:val="28"/>
        </w:rPr>
        <w:t>As</w:t>
      </w:r>
      <w:r w:rsidR="00B9793A">
        <w:rPr>
          <w:sz w:val="28"/>
          <w:szCs w:val="28"/>
        </w:rPr>
        <w:t>sistant</w:t>
      </w:r>
      <w:r>
        <w:rPr>
          <w:sz w:val="28"/>
          <w:szCs w:val="28"/>
        </w:rPr>
        <w:t xml:space="preserve"> Professor</w:t>
      </w:r>
    </w:p>
    <w:p w14:paraId="7040239D" w14:textId="77777777" w:rsidR="001A6BA8" w:rsidRDefault="001A6BA8" w:rsidP="00C32404">
      <w:pPr>
        <w:rPr>
          <w:b/>
          <w:color w:val="ED7D31"/>
          <w:sz w:val="28"/>
          <w:szCs w:val="28"/>
        </w:rPr>
      </w:pPr>
    </w:p>
    <w:p w14:paraId="67A327E8" w14:textId="77777777" w:rsidR="00DB5E57" w:rsidRDefault="00DB5E57" w:rsidP="00FC22B9">
      <w:pPr>
        <w:jc w:val="center"/>
        <w:rPr>
          <w:b/>
          <w:sz w:val="28"/>
          <w:szCs w:val="28"/>
        </w:rPr>
      </w:pPr>
    </w:p>
    <w:p w14:paraId="793EE271" w14:textId="77777777" w:rsidR="00FC22B9" w:rsidRPr="004D4BBD" w:rsidRDefault="00FC22B9" w:rsidP="0037720F">
      <w:pPr>
        <w:spacing w:line="276" w:lineRule="auto"/>
        <w:jc w:val="center"/>
        <w:rPr>
          <w:b/>
          <w:sz w:val="28"/>
          <w:szCs w:val="28"/>
        </w:rPr>
      </w:pPr>
      <w:r w:rsidRPr="004D4BBD">
        <w:rPr>
          <w:b/>
          <w:sz w:val="28"/>
          <w:szCs w:val="28"/>
        </w:rPr>
        <w:t xml:space="preserve">Bachelor of Engineering </w:t>
      </w:r>
    </w:p>
    <w:p w14:paraId="7C821038" w14:textId="77777777" w:rsidR="00FC22B9" w:rsidRPr="004D4BBD" w:rsidRDefault="00FC22B9" w:rsidP="0037720F">
      <w:pPr>
        <w:spacing w:line="276" w:lineRule="auto"/>
        <w:jc w:val="center"/>
        <w:rPr>
          <w:b/>
          <w:sz w:val="28"/>
          <w:szCs w:val="28"/>
        </w:rPr>
      </w:pPr>
      <w:r w:rsidRPr="004D4BBD">
        <w:rPr>
          <w:b/>
          <w:sz w:val="28"/>
          <w:szCs w:val="28"/>
        </w:rPr>
        <w:t>in</w:t>
      </w:r>
    </w:p>
    <w:p w14:paraId="24B52843" w14:textId="77777777" w:rsidR="00885183" w:rsidRPr="004D4BBD" w:rsidRDefault="0008024C" w:rsidP="0037720F">
      <w:pPr>
        <w:spacing w:line="276" w:lineRule="auto"/>
        <w:jc w:val="center"/>
        <w:rPr>
          <w:b/>
          <w:sz w:val="28"/>
          <w:szCs w:val="28"/>
        </w:rPr>
      </w:pPr>
      <w:r>
        <w:rPr>
          <w:b/>
          <w:sz w:val="28"/>
          <w:szCs w:val="28"/>
        </w:rPr>
        <w:t>Computer Science and Engineering</w:t>
      </w:r>
    </w:p>
    <w:p w14:paraId="54D645D1" w14:textId="77777777" w:rsidR="00C26164" w:rsidRDefault="00C26164" w:rsidP="009C1AF2">
      <w:pPr>
        <w:spacing w:line="360" w:lineRule="auto"/>
        <w:jc w:val="center"/>
        <w:rPr>
          <w:b/>
          <w:color w:val="0070C0"/>
          <w:sz w:val="28"/>
          <w:szCs w:val="28"/>
        </w:rPr>
      </w:pPr>
    </w:p>
    <w:p w14:paraId="4F8BAAF9" w14:textId="6C68C197" w:rsidR="00680F61" w:rsidRPr="00C1601F" w:rsidRDefault="0085268D" w:rsidP="00C1601F">
      <w:pPr>
        <w:spacing w:line="360" w:lineRule="auto"/>
        <w:jc w:val="center"/>
        <w:rPr>
          <w:b/>
          <w:color w:val="0070C0"/>
          <w:sz w:val="28"/>
          <w:szCs w:val="28"/>
        </w:rPr>
        <w:sectPr w:rsidR="00680F61" w:rsidRPr="00C1601F" w:rsidSect="00424DE8">
          <w:pgSz w:w="12240" w:h="15840"/>
          <w:pgMar w:top="1440" w:right="1440" w:bottom="776"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sidRPr="006C021B">
        <w:rPr>
          <w:b/>
          <w:color w:val="0070C0"/>
          <w:sz w:val="28"/>
          <w:szCs w:val="28"/>
        </w:rPr>
        <w:t>20</w:t>
      </w:r>
      <w:r w:rsidR="00FB2919" w:rsidRPr="006C021B">
        <w:rPr>
          <w:b/>
          <w:color w:val="0070C0"/>
          <w:sz w:val="28"/>
          <w:szCs w:val="28"/>
        </w:rPr>
        <w:t>2</w:t>
      </w:r>
      <w:r w:rsidR="00C32404">
        <w:rPr>
          <w:b/>
          <w:color w:val="0070C0"/>
          <w:sz w:val="28"/>
          <w:szCs w:val="28"/>
        </w:rPr>
        <w:t>4</w:t>
      </w:r>
      <w:r w:rsidRPr="006C021B">
        <w:rPr>
          <w:b/>
          <w:color w:val="0070C0"/>
          <w:sz w:val="28"/>
          <w:szCs w:val="28"/>
        </w:rPr>
        <w:t>-</w:t>
      </w:r>
      <w:r w:rsidR="00BF1253" w:rsidRPr="006C021B">
        <w:rPr>
          <w:b/>
          <w:color w:val="0070C0"/>
          <w:sz w:val="28"/>
          <w:szCs w:val="28"/>
        </w:rPr>
        <w:t>202</w:t>
      </w:r>
      <w:r w:rsidR="00E31E22">
        <w:rPr>
          <w:b/>
          <w:color w:val="0070C0"/>
          <w:sz w:val="28"/>
          <w:szCs w:val="28"/>
        </w:rPr>
        <w:t>5</w:t>
      </w:r>
    </w:p>
    <w:p w14:paraId="50FE4822" w14:textId="3149DD38" w:rsidR="000020F6" w:rsidRDefault="000020F6" w:rsidP="00E31E22">
      <w:pPr>
        <w:jc w:val="center"/>
        <w:rPr>
          <w:b/>
          <w:smallCaps/>
          <w:sz w:val="28"/>
          <w:szCs w:val="28"/>
        </w:rPr>
      </w:pPr>
      <w:r>
        <w:rPr>
          <w:b/>
          <w:smallCaps/>
          <w:sz w:val="28"/>
          <w:szCs w:val="28"/>
        </w:rPr>
        <w:lastRenderedPageBreak/>
        <w:t>Abstract</w:t>
      </w:r>
    </w:p>
    <w:p w14:paraId="56D6E327" w14:textId="197C9227" w:rsidR="0027081B" w:rsidRPr="0027081B" w:rsidRDefault="0027081B" w:rsidP="0027081B">
      <w:pPr>
        <w:spacing w:before="240" w:line="360" w:lineRule="auto"/>
        <w:ind w:firstLine="720"/>
        <w:jc w:val="both"/>
        <w:rPr>
          <w:color w:val="000000"/>
        </w:rPr>
      </w:pPr>
      <w:r w:rsidRPr="0027081B">
        <w:rPr>
          <w:color w:val="000000"/>
        </w:rPr>
        <w:t>The AI-Powered Medical Laboratory is an innovative project that leverages Artificial Intelligence (AI) and Machine Learning (ML) to enhance the accuracy, efficiency, and reliability of diagnostic laboratory services. The system is structured into three primary modules: the Customer (or Patient) Interface, the Doctor's Portal, and the Lab Assistant Module, each playing a crucial role in the end-to-end diagnostic workflow. By automating critical processes such as test recommendations, result interpretation, and anomaly detection, the system aims to significantly reduce human errors, minimize operational costs, and accelerate turnaround times for test results. This integration of AI/ML into laboratory medicine holds the potential to transform healthcare delivery by enabling data-driven decision-making and improving overall patient outcomes and satisfaction.</w:t>
      </w:r>
    </w:p>
    <w:p w14:paraId="68370789" w14:textId="5AFFAB85" w:rsidR="0027081B" w:rsidRPr="0027081B" w:rsidRDefault="0027081B" w:rsidP="0027081B">
      <w:pPr>
        <w:spacing w:before="240" w:line="360" w:lineRule="auto"/>
        <w:ind w:firstLine="720"/>
        <w:jc w:val="both"/>
        <w:rPr>
          <w:color w:val="000000"/>
        </w:rPr>
      </w:pPr>
      <w:r w:rsidRPr="0027081B">
        <w:rPr>
          <w:color w:val="000000"/>
        </w:rPr>
        <w:t>Despite its advantages, the project faces notable challenges, including ensuring the quality, availability, and security of medical data, the requirement for substantial computational resources, and addressing concerns related to trust, transparency, and acceptance among medical professionals and patients. Additionally, proper education and training are essential to ensure smooth adoption and effective usage of AI tools in clinical environments.</w:t>
      </w:r>
    </w:p>
    <w:p w14:paraId="1E0C3FC5" w14:textId="2228FCF2" w:rsidR="002D0C4D" w:rsidRDefault="0027081B" w:rsidP="0027081B">
      <w:pPr>
        <w:spacing w:before="240" w:line="360" w:lineRule="auto"/>
        <w:ind w:firstLine="720"/>
        <w:jc w:val="both"/>
        <w:rPr>
          <w:color w:val="000000"/>
        </w:rPr>
      </w:pPr>
      <w:r w:rsidRPr="0027081B">
        <w:rPr>
          <w:color w:val="000000"/>
        </w:rPr>
        <w:t>The project employs a variety of open-source AI/ML tools and frameworks such as Python, R, TensorFlow, PyTorch, scikit-learn, pandas, NumPy, matplotlib, and seaborn for data preprocessing, model training, evaluation, and visualization. Through intelligent automation and advanced analytics, the AI-Powered Medical Laboratory aspires to be a step forward toward smarter, faster, and more accessible diagnostic services.</w:t>
      </w:r>
    </w:p>
    <w:p w14:paraId="2167A480" w14:textId="77777777" w:rsidR="0027081B" w:rsidRDefault="0027081B" w:rsidP="0027081B">
      <w:pPr>
        <w:spacing w:before="240" w:line="360" w:lineRule="auto"/>
        <w:ind w:firstLine="720"/>
        <w:jc w:val="both"/>
        <w:rPr>
          <w:color w:val="000000"/>
        </w:rPr>
      </w:pPr>
    </w:p>
    <w:p w14:paraId="4EC88527" w14:textId="77777777" w:rsidR="0027081B" w:rsidRDefault="0027081B" w:rsidP="0027081B">
      <w:pPr>
        <w:spacing w:before="240" w:line="360" w:lineRule="auto"/>
        <w:ind w:firstLine="720"/>
        <w:jc w:val="both"/>
        <w:rPr>
          <w:color w:val="000000"/>
        </w:rPr>
      </w:pPr>
    </w:p>
    <w:p w14:paraId="56C2E276" w14:textId="77777777" w:rsidR="0027081B" w:rsidRDefault="0027081B" w:rsidP="0027081B">
      <w:pPr>
        <w:spacing w:before="240" w:line="360" w:lineRule="auto"/>
        <w:ind w:firstLine="720"/>
        <w:jc w:val="both"/>
        <w:rPr>
          <w:color w:val="000000"/>
        </w:rPr>
      </w:pPr>
    </w:p>
    <w:p w14:paraId="1A611608" w14:textId="77777777" w:rsidR="0027081B" w:rsidRDefault="0027081B" w:rsidP="0027081B">
      <w:pPr>
        <w:spacing w:before="240" w:line="360" w:lineRule="auto"/>
        <w:ind w:firstLine="720"/>
        <w:jc w:val="both"/>
        <w:rPr>
          <w:color w:val="000000"/>
        </w:rPr>
      </w:pPr>
    </w:p>
    <w:p w14:paraId="4EF2143E" w14:textId="77777777" w:rsidR="0027081B" w:rsidRDefault="0027081B" w:rsidP="0027081B">
      <w:pPr>
        <w:spacing w:before="240" w:line="360" w:lineRule="auto"/>
        <w:ind w:firstLine="720"/>
        <w:jc w:val="both"/>
        <w:rPr>
          <w:color w:val="000000"/>
        </w:rPr>
      </w:pPr>
    </w:p>
    <w:p w14:paraId="5D5BFD8F" w14:textId="77777777" w:rsidR="0027081B" w:rsidRPr="00852C8C" w:rsidRDefault="0027081B" w:rsidP="0027081B">
      <w:pPr>
        <w:spacing w:before="240" w:line="360" w:lineRule="auto"/>
        <w:ind w:firstLine="720"/>
        <w:jc w:val="both"/>
        <w:rPr>
          <w:b/>
          <w:smallCaps/>
          <w:color w:val="000000"/>
        </w:rPr>
      </w:pPr>
    </w:p>
    <w:p w14:paraId="56F73225" w14:textId="77777777" w:rsidR="00683DFC" w:rsidRPr="00B8766B" w:rsidRDefault="001D4943" w:rsidP="00E057CF">
      <w:pPr>
        <w:jc w:val="center"/>
        <w:rPr>
          <w:b/>
          <w:smallCaps/>
          <w:sz w:val="28"/>
          <w:szCs w:val="28"/>
        </w:rPr>
      </w:pPr>
      <w:r>
        <w:rPr>
          <w:b/>
          <w:smallCaps/>
          <w:sz w:val="28"/>
          <w:szCs w:val="28"/>
        </w:rPr>
        <w:lastRenderedPageBreak/>
        <w:t>Table of Contents</w:t>
      </w:r>
    </w:p>
    <w:p w14:paraId="644B9D84" w14:textId="77777777" w:rsidR="00732412" w:rsidRDefault="001D4943" w:rsidP="00A92103">
      <w:pPr>
        <w:jc w:val="right"/>
        <w:rPr>
          <w:b/>
          <w:sz w:val="28"/>
          <w:szCs w:val="28"/>
        </w:rPr>
      </w:pPr>
      <w:r>
        <w:rPr>
          <w:b/>
          <w:sz w:val="28"/>
          <w:szCs w:val="28"/>
        </w:rPr>
        <w:t>Page No</w:t>
      </w:r>
    </w:p>
    <w:p w14:paraId="43E6B642" w14:textId="1DB5D439" w:rsidR="000020F6" w:rsidRDefault="000020F6" w:rsidP="00E057CF">
      <w:pPr>
        <w:rPr>
          <w:b/>
        </w:rPr>
      </w:pPr>
      <w:r>
        <w:rPr>
          <w:b/>
        </w:rPr>
        <w:t>Abstract</w:t>
      </w:r>
      <w:r w:rsidR="00FC30EF">
        <w:rPr>
          <w:b/>
        </w:rPr>
        <w:tab/>
      </w:r>
      <w:r w:rsidR="00FC30EF">
        <w:rPr>
          <w:b/>
        </w:rPr>
        <w:tab/>
      </w:r>
      <w:r w:rsidR="00FC30EF">
        <w:rPr>
          <w:b/>
        </w:rPr>
        <w:tab/>
      </w:r>
      <w:r w:rsidR="00FC30EF">
        <w:rPr>
          <w:b/>
        </w:rPr>
        <w:tab/>
      </w:r>
      <w:r w:rsidR="00FC30EF">
        <w:rPr>
          <w:b/>
        </w:rPr>
        <w:tab/>
      </w:r>
      <w:r w:rsidR="00FC30EF">
        <w:rPr>
          <w:b/>
        </w:rPr>
        <w:tab/>
      </w:r>
      <w:r w:rsidR="00FC30EF">
        <w:rPr>
          <w:b/>
        </w:rPr>
        <w:tab/>
      </w:r>
      <w:r w:rsidR="00FC30EF">
        <w:rPr>
          <w:b/>
        </w:rPr>
        <w:tab/>
      </w:r>
      <w:r w:rsidR="00FC30EF">
        <w:rPr>
          <w:b/>
        </w:rPr>
        <w:tab/>
      </w:r>
      <w:r w:rsidR="00FC30EF">
        <w:rPr>
          <w:b/>
        </w:rPr>
        <w:tab/>
      </w:r>
      <w:r w:rsidR="00514C90">
        <w:rPr>
          <w:b/>
        </w:rPr>
        <w:tab/>
        <w:t xml:space="preserve"> </w:t>
      </w:r>
      <w:r w:rsidR="00514C90" w:rsidRPr="00852C8C">
        <w:rPr>
          <w:bCs/>
        </w:rPr>
        <w:t>iv</w:t>
      </w:r>
    </w:p>
    <w:p w14:paraId="04EACBA3" w14:textId="77777777" w:rsidR="008540D4" w:rsidRPr="008540D4" w:rsidRDefault="008540D4" w:rsidP="00E057CF">
      <w:pPr>
        <w:rPr>
          <w:b/>
        </w:rPr>
      </w:pPr>
    </w:p>
    <w:p w14:paraId="3E92CE88" w14:textId="4A66257B" w:rsidR="000020F6" w:rsidRDefault="000020F6" w:rsidP="00E057CF">
      <w:pPr>
        <w:rPr>
          <w:b/>
        </w:rPr>
      </w:pPr>
      <w:r>
        <w:rPr>
          <w:b/>
        </w:rPr>
        <w:t>List of Tables</w:t>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sidRPr="00852C8C">
        <w:rPr>
          <w:bCs/>
        </w:rPr>
        <w:t>vii</w:t>
      </w:r>
    </w:p>
    <w:p w14:paraId="210A1897" w14:textId="77777777" w:rsidR="000020F6" w:rsidRDefault="000020F6" w:rsidP="00E057CF">
      <w:pPr>
        <w:rPr>
          <w:b/>
        </w:rPr>
      </w:pPr>
    </w:p>
    <w:p w14:paraId="1B5E22E3" w14:textId="71759DCF" w:rsidR="000020F6" w:rsidRDefault="000020F6" w:rsidP="00E057CF">
      <w:pPr>
        <w:rPr>
          <w:b/>
        </w:rPr>
      </w:pPr>
      <w:r>
        <w:rPr>
          <w:b/>
        </w:rPr>
        <w:t>List of Figures</w:t>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Pr>
          <w:b/>
        </w:rPr>
        <w:tab/>
      </w:r>
      <w:r w:rsidR="00852C8C" w:rsidRPr="00852C8C">
        <w:rPr>
          <w:bCs/>
        </w:rPr>
        <w:t>viii</w:t>
      </w:r>
    </w:p>
    <w:p w14:paraId="056D23A1" w14:textId="77777777" w:rsidR="000020F6" w:rsidRDefault="000020F6" w:rsidP="00683DFC">
      <w:pPr>
        <w:rPr>
          <w:b/>
        </w:rPr>
      </w:pPr>
    </w:p>
    <w:tbl>
      <w:tblPr>
        <w:tblW w:w="0" w:type="auto"/>
        <w:tblInd w:w="400" w:type="dxa"/>
        <w:tblLayout w:type="fixed"/>
        <w:tblCellMar>
          <w:left w:w="0" w:type="dxa"/>
          <w:right w:w="0" w:type="dxa"/>
        </w:tblCellMar>
        <w:tblLook w:val="01E0" w:firstRow="1" w:lastRow="1" w:firstColumn="1" w:lastColumn="1" w:noHBand="0" w:noVBand="0"/>
      </w:tblPr>
      <w:tblGrid>
        <w:gridCol w:w="5755"/>
        <w:gridCol w:w="1114"/>
        <w:gridCol w:w="1781"/>
        <w:gridCol w:w="58"/>
      </w:tblGrid>
      <w:tr w:rsidR="00812F08" w:rsidRPr="00A768CE" w14:paraId="385F6F07" w14:textId="77777777" w:rsidTr="00FC30EF">
        <w:trPr>
          <w:gridAfter w:val="1"/>
          <w:wAfter w:w="58" w:type="dxa"/>
          <w:trHeight w:hRule="exact" w:val="866"/>
        </w:trPr>
        <w:tc>
          <w:tcPr>
            <w:tcW w:w="5755" w:type="dxa"/>
            <w:tcBorders>
              <w:top w:val="nil"/>
              <w:left w:val="nil"/>
              <w:bottom w:val="nil"/>
              <w:right w:val="nil"/>
            </w:tcBorders>
          </w:tcPr>
          <w:p w14:paraId="46FC7DB4" w14:textId="77777777" w:rsidR="00812F08" w:rsidRPr="00A768CE" w:rsidRDefault="00812F08" w:rsidP="000B7870">
            <w:pPr>
              <w:spacing w:before="69"/>
              <w:ind w:left="40"/>
            </w:pPr>
            <w:r w:rsidRPr="00A768CE">
              <w:rPr>
                <w:b/>
              </w:rPr>
              <w:t>Cha</w:t>
            </w:r>
            <w:r w:rsidRPr="00A768CE">
              <w:rPr>
                <w:b/>
                <w:spacing w:val="1"/>
              </w:rPr>
              <w:t>p</w:t>
            </w:r>
            <w:r w:rsidRPr="00A768CE">
              <w:rPr>
                <w:b/>
              </w:rPr>
              <w:t>t</w:t>
            </w:r>
            <w:r w:rsidRPr="00A768CE">
              <w:rPr>
                <w:b/>
                <w:spacing w:val="-2"/>
              </w:rPr>
              <w:t>e</w:t>
            </w:r>
            <w:r w:rsidRPr="00A768CE">
              <w:rPr>
                <w:b/>
              </w:rPr>
              <w:t>r</w:t>
            </w:r>
            <w:r w:rsidRPr="00A768CE">
              <w:rPr>
                <w:b/>
                <w:spacing w:val="-1"/>
              </w:rPr>
              <w:t xml:space="preserve"> </w:t>
            </w:r>
            <w:r w:rsidRPr="00A768CE">
              <w:rPr>
                <w:b/>
              </w:rPr>
              <w:t>1</w:t>
            </w:r>
          </w:p>
          <w:p w14:paraId="5F6F2E4B" w14:textId="77777777" w:rsidR="00812F08" w:rsidRPr="00A768CE" w:rsidRDefault="00812F08" w:rsidP="000B7870">
            <w:pPr>
              <w:spacing w:before="9" w:line="120" w:lineRule="exact"/>
              <w:rPr>
                <w:sz w:val="13"/>
                <w:szCs w:val="13"/>
              </w:rPr>
            </w:pPr>
          </w:p>
          <w:p w14:paraId="474FCD29" w14:textId="77777777" w:rsidR="00812F08" w:rsidRPr="00A768CE" w:rsidRDefault="00812F08" w:rsidP="000B7870">
            <w:pPr>
              <w:ind w:left="40"/>
            </w:pPr>
            <w:r w:rsidRPr="00A768CE">
              <w:rPr>
                <w:b/>
              </w:rPr>
              <w:t>I</w:t>
            </w:r>
            <w:r w:rsidRPr="00A768CE">
              <w:rPr>
                <w:b/>
                <w:spacing w:val="1"/>
              </w:rPr>
              <w:t>n</w:t>
            </w:r>
            <w:r w:rsidRPr="00A768CE">
              <w:rPr>
                <w:b/>
              </w:rPr>
              <w:t>t</w:t>
            </w:r>
            <w:r w:rsidRPr="00A768CE">
              <w:rPr>
                <w:b/>
                <w:spacing w:val="-2"/>
              </w:rPr>
              <w:t>r</w:t>
            </w:r>
            <w:r w:rsidRPr="00A768CE">
              <w:rPr>
                <w:b/>
              </w:rPr>
              <w:t>o</w:t>
            </w:r>
            <w:r w:rsidRPr="00A768CE">
              <w:rPr>
                <w:b/>
                <w:spacing w:val="1"/>
              </w:rPr>
              <w:t>du</w:t>
            </w:r>
            <w:r w:rsidRPr="00A768CE">
              <w:rPr>
                <w:b/>
                <w:spacing w:val="-1"/>
              </w:rPr>
              <w:t>c</w:t>
            </w:r>
            <w:r w:rsidRPr="00A768CE">
              <w:rPr>
                <w:b/>
              </w:rPr>
              <w:t>tion</w:t>
            </w:r>
          </w:p>
        </w:tc>
        <w:tc>
          <w:tcPr>
            <w:tcW w:w="2895" w:type="dxa"/>
            <w:gridSpan w:val="2"/>
            <w:tcBorders>
              <w:top w:val="nil"/>
              <w:left w:val="nil"/>
              <w:bottom w:val="nil"/>
              <w:right w:val="nil"/>
            </w:tcBorders>
          </w:tcPr>
          <w:p w14:paraId="5B7E7689" w14:textId="77777777" w:rsidR="00812F08" w:rsidRPr="00A768CE" w:rsidRDefault="00812F08" w:rsidP="000B7870">
            <w:pPr>
              <w:spacing w:line="200" w:lineRule="exact"/>
              <w:rPr>
                <w:sz w:val="20"/>
                <w:szCs w:val="20"/>
              </w:rPr>
            </w:pPr>
          </w:p>
          <w:p w14:paraId="1D963B0A" w14:textId="77777777" w:rsidR="00812F08" w:rsidRPr="00A768CE" w:rsidRDefault="00812F08" w:rsidP="000B7870">
            <w:pPr>
              <w:spacing w:before="4" w:line="280" w:lineRule="exact"/>
              <w:rPr>
                <w:sz w:val="28"/>
                <w:szCs w:val="28"/>
              </w:rPr>
            </w:pPr>
          </w:p>
          <w:p w14:paraId="2763BD3C" w14:textId="0D3F5EE0" w:rsidR="00812F08" w:rsidRPr="00A768CE" w:rsidRDefault="00812F08" w:rsidP="000B7870">
            <w:pPr>
              <w:ind w:right="40"/>
              <w:jc w:val="right"/>
            </w:pPr>
            <w:r w:rsidRPr="00A768CE">
              <w:rPr>
                <w:b/>
              </w:rPr>
              <w:t>1</w:t>
            </w:r>
            <w:r w:rsidR="00FC30EF">
              <w:rPr>
                <w:b/>
              </w:rPr>
              <w:t>-3</w:t>
            </w:r>
          </w:p>
        </w:tc>
      </w:tr>
      <w:tr w:rsidR="00812F08" w:rsidRPr="00A768CE" w14:paraId="2FD57723" w14:textId="77777777" w:rsidTr="00FC30EF">
        <w:trPr>
          <w:gridAfter w:val="1"/>
          <w:wAfter w:w="58" w:type="dxa"/>
          <w:trHeight w:hRule="exact" w:val="425"/>
        </w:trPr>
        <w:tc>
          <w:tcPr>
            <w:tcW w:w="5755" w:type="dxa"/>
            <w:tcBorders>
              <w:top w:val="nil"/>
              <w:left w:val="nil"/>
              <w:bottom w:val="nil"/>
              <w:right w:val="nil"/>
            </w:tcBorders>
          </w:tcPr>
          <w:p w14:paraId="40333D47" w14:textId="77777777" w:rsidR="00812F08" w:rsidRPr="00E42D5B" w:rsidRDefault="00812F08" w:rsidP="000B7870">
            <w:pPr>
              <w:spacing w:before="53" w:line="360" w:lineRule="auto"/>
              <w:ind w:left="40"/>
            </w:pPr>
            <w:r w:rsidRPr="00E42D5B">
              <w:t xml:space="preserve">1.1. </w:t>
            </w:r>
            <w:r w:rsidRPr="00E42D5B">
              <w:rPr>
                <w:spacing w:val="1"/>
              </w:rPr>
              <w:t>S</w:t>
            </w:r>
            <w:r w:rsidRPr="00E42D5B">
              <w:t>tate</w:t>
            </w:r>
            <w:r w:rsidRPr="00E42D5B">
              <w:rPr>
                <w:spacing w:val="-1"/>
              </w:rPr>
              <w:t xml:space="preserve"> </w:t>
            </w:r>
            <w:r w:rsidRPr="00E42D5B">
              <w:t xml:space="preserve">of </w:t>
            </w:r>
            <w:r w:rsidRPr="00E42D5B">
              <w:rPr>
                <w:spacing w:val="-1"/>
              </w:rPr>
              <w:t>A</w:t>
            </w:r>
            <w:r w:rsidRPr="00E42D5B">
              <w:t xml:space="preserve">rt </w:t>
            </w:r>
            <w:r w:rsidRPr="00E42D5B">
              <w:rPr>
                <w:spacing w:val="-1"/>
              </w:rPr>
              <w:t>De</w:t>
            </w:r>
            <w:r w:rsidRPr="00E42D5B">
              <w:rPr>
                <w:spacing w:val="2"/>
              </w:rPr>
              <w:t>v</w:t>
            </w:r>
            <w:r w:rsidRPr="00E42D5B">
              <w:rPr>
                <w:spacing w:val="-1"/>
              </w:rPr>
              <w:t>e</w:t>
            </w:r>
            <w:r w:rsidRPr="00E42D5B">
              <w:t>lop</w:t>
            </w:r>
            <w:r w:rsidRPr="00E42D5B">
              <w:rPr>
                <w:spacing w:val="1"/>
              </w:rPr>
              <w:t>m</w:t>
            </w:r>
            <w:r w:rsidRPr="00E42D5B">
              <w:rPr>
                <w:spacing w:val="-1"/>
              </w:rPr>
              <w:t>e</w:t>
            </w:r>
            <w:r w:rsidRPr="00E42D5B">
              <w:t>nts</w:t>
            </w:r>
          </w:p>
        </w:tc>
        <w:tc>
          <w:tcPr>
            <w:tcW w:w="2895" w:type="dxa"/>
            <w:gridSpan w:val="2"/>
            <w:tcBorders>
              <w:top w:val="nil"/>
              <w:left w:val="nil"/>
              <w:bottom w:val="nil"/>
              <w:right w:val="nil"/>
            </w:tcBorders>
          </w:tcPr>
          <w:p w14:paraId="08C2AF8D" w14:textId="3ABB11A7" w:rsidR="00812F08" w:rsidRPr="00E42D5B" w:rsidRDefault="00FC30EF" w:rsidP="000B7870">
            <w:pPr>
              <w:spacing w:before="53" w:line="360" w:lineRule="auto"/>
              <w:ind w:right="40"/>
              <w:jc w:val="right"/>
            </w:pPr>
            <w:r>
              <w:t>1</w:t>
            </w:r>
          </w:p>
        </w:tc>
      </w:tr>
      <w:tr w:rsidR="00812F08" w:rsidRPr="00A768CE" w14:paraId="024DA3DF" w14:textId="77777777" w:rsidTr="00FC30EF">
        <w:trPr>
          <w:gridAfter w:val="1"/>
          <w:wAfter w:w="58" w:type="dxa"/>
          <w:trHeight w:hRule="exact" w:val="427"/>
        </w:trPr>
        <w:tc>
          <w:tcPr>
            <w:tcW w:w="5755" w:type="dxa"/>
            <w:tcBorders>
              <w:top w:val="nil"/>
              <w:left w:val="nil"/>
              <w:bottom w:val="nil"/>
              <w:right w:val="nil"/>
            </w:tcBorders>
          </w:tcPr>
          <w:p w14:paraId="2B48350F" w14:textId="77777777" w:rsidR="00812F08" w:rsidRPr="00E42D5B" w:rsidRDefault="00812F08" w:rsidP="000B7870">
            <w:pPr>
              <w:spacing w:before="56" w:line="360" w:lineRule="auto"/>
              <w:ind w:left="40"/>
            </w:pPr>
            <w:r w:rsidRPr="00E42D5B">
              <w:t>1.2. Motivation</w:t>
            </w:r>
          </w:p>
        </w:tc>
        <w:tc>
          <w:tcPr>
            <w:tcW w:w="2895" w:type="dxa"/>
            <w:gridSpan w:val="2"/>
            <w:tcBorders>
              <w:top w:val="nil"/>
              <w:left w:val="nil"/>
              <w:bottom w:val="nil"/>
              <w:right w:val="nil"/>
            </w:tcBorders>
          </w:tcPr>
          <w:p w14:paraId="0C2854E6" w14:textId="7B348C90" w:rsidR="00812F08" w:rsidRPr="00E42D5B" w:rsidRDefault="00FC30EF" w:rsidP="000B7870">
            <w:pPr>
              <w:spacing w:before="56" w:line="360" w:lineRule="auto"/>
              <w:ind w:right="40"/>
              <w:jc w:val="right"/>
            </w:pPr>
            <w:r>
              <w:t>2</w:t>
            </w:r>
          </w:p>
        </w:tc>
      </w:tr>
      <w:tr w:rsidR="00812F08" w:rsidRPr="00A768CE" w14:paraId="4A9D4F9F" w14:textId="77777777" w:rsidTr="00FC30EF">
        <w:trPr>
          <w:gridAfter w:val="1"/>
          <w:wAfter w:w="58" w:type="dxa"/>
          <w:trHeight w:hRule="exact" w:val="427"/>
        </w:trPr>
        <w:tc>
          <w:tcPr>
            <w:tcW w:w="5755" w:type="dxa"/>
            <w:tcBorders>
              <w:top w:val="nil"/>
              <w:left w:val="nil"/>
              <w:bottom w:val="nil"/>
              <w:right w:val="nil"/>
            </w:tcBorders>
          </w:tcPr>
          <w:p w14:paraId="77944AD8" w14:textId="77777777" w:rsidR="00812F08" w:rsidRPr="00E42D5B" w:rsidRDefault="00812F08" w:rsidP="000B7870">
            <w:pPr>
              <w:spacing w:before="55" w:line="360" w:lineRule="auto"/>
              <w:ind w:left="40"/>
            </w:pPr>
            <w:r w:rsidRPr="00E42D5B">
              <w:t xml:space="preserve">1.3. </w:t>
            </w:r>
            <w:r w:rsidRPr="00E42D5B">
              <w:rPr>
                <w:spacing w:val="1"/>
              </w:rPr>
              <w:t>P</w:t>
            </w:r>
            <w:r w:rsidRPr="00E42D5B">
              <w:t>robl</w:t>
            </w:r>
            <w:r w:rsidRPr="00E42D5B">
              <w:rPr>
                <w:spacing w:val="-1"/>
              </w:rPr>
              <w:t>e</w:t>
            </w:r>
            <w:r w:rsidRPr="00E42D5B">
              <w:t xml:space="preserve">m </w:t>
            </w:r>
            <w:r w:rsidRPr="00E42D5B">
              <w:rPr>
                <w:spacing w:val="1"/>
              </w:rPr>
              <w:t>S</w:t>
            </w:r>
            <w:r w:rsidRPr="00E42D5B">
              <w:t>tat</w:t>
            </w:r>
            <w:r w:rsidRPr="00E42D5B">
              <w:rPr>
                <w:spacing w:val="-1"/>
              </w:rPr>
              <w:t>e</w:t>
            </w:r>
            <w:r w:rsidRPr="00E42D5B">
              <w:t>ment</w:t>
            </w:r>
          </w:p>
        </w:tc>
        <w:tc>
          <w:tcPr>
            <w:tcW w:w="2895" w:type="dxa"/>
            <w:gridSpan w:val="2"/>
            <w:tcBorders>
              <w:top w:val="nil"/>
              <w:left w:val="nil"/>
              <w:bottom w:val="nil"/>
              <w:right w:val="nil"/>
            </w:tcBorders>
          </w:tcPr>
          <w:p w14:paraId="0F084074" w14:textId="14E462AA" w:rsidR="00812F08" w:rsidRPr="00E42D5B" w:rsidRDefault="00FC30EF" w:rsidP="000B7870">
            <w:pPr>
              <w:spacing w:before="55" w:line="360" w:lineRule="auto"/>
              <w:ind w:right="40"/>
              <w:jc w:val="right"/>
            </w:pPr>
            <w:r>
              <w:t>2</w:t>
            </w:r>
          </w:p>
        </w:tc>
      </w:tr>
      <w:tr w:rsidR="00812F08" w:rsidRPr="00A768CE" w14:paraId="27844777" w14:textId="77777777" w:rsidTr="00FC30EF">
        <w:trPr>
          <w:gridAfter w:val="1"/>
          <w:wAfter w:w="58" w:type="dxa"/>
          <w:trHeight w:hRule="exact" w:val="427"/>
        </w:trPr>
        <w:tc>
          <w:tcPr>
            <w:tcW w:w="5755" w:type="dxa"/>
            <w:tcBorders>
              <w:top w:val="nil"/>
              <w:left w:val="nil"/>
              <w:bottom w:val="nil"/>
              <w:right w:val="nil"/>
            </w:tcBorders>
          </w:tcPr>
          <w:p w14:paraId="10046A6B" w14:textId="77777777" w:rsidR="00812F08" w:rsidRPr="00E42D5B" w:rsidRDefault="00812F08" w:rsidP="000B7870">
            <w:pPr>
              <w:spacing w:before="56" w:line="360" w:lineRule="auto"/>
              <w:ind w:left="40"/>
            </w:pPr>
            <w:r w:rsidRPr="00E42D5B">
              <w:t>1.4. Obj</w:t>
            </w:r>
            <w:r w:rsidRPr="00E42D5B">
              <w:rPr>
                <w:spacing w:val="-1"/>
              </w:rPr>
              <w:t>ec</w:t>
            </w:r>
            <w:r w:rsidRPr="00E42D5B">
              <w:t>t</w:t>
            </w:r>
            <w:r w:rsidRPr="00E42D5B">
              <w:rPr>
                <w:spacing w:val="1"/>
              </w:rPr>
              <w:t>i</w:t>
            </w:r>
            <w:r w:rsidRPr="00E42D5B">
              <w:t>ve</w:t>
            </w:r>
            <w:r w:rsidR="00D12BDB" w:rsidRPr="00E42D5B">
              <w:t>s</w:t>
            </w:r>
          </w:p>
        </w:tc>
        <w:tc>
          <w:tcPr>
            <w:tcW w:w="2895" w:type="dxa"/>
            <w:gridSpan w:val="2"/>
            <w:tcBorders>
              <w:top w:val="nil"/>
              <w:left w:val="nil"/>
              <w:bottom w:val="nil"/>
              <w:right w:val="nil"/>
            </w:tcBorders>
          </w:tcPr>
          <w:p w14:paraId="147354AE" w14:textId="46D99D1D" w:rsidR="00812F08" w:rsidRPr="00E42D5B" w:rsidRDefault="00FC30EF" w:rsidP="000B7870">
            <w:pPr>
              <w:spacing w:before="56" w:line="360" w:lineRule="auto"/>
              <w:ind w:right="40"/>
              <w:jc w:val="right"/>
            </w:pPr>
            <w:r>
              <w:t>2</w:t>
            </w:r>
          </w:p>
        </w:tc>
      </w:tr>
      <w:tr w:rsidR="00812F08" w:rsidRPr="00A768CE" w14:paraId="375AB852" w14:textId="77777777" w:rsidTr="00FC30EF">
        <w:trPr>
          <w:gridAfter w:val="1"/>
          <w:wAfter w:w="58" w:type="dxa"/>
          <w:trHeight w:hRule="exact" w:val="426"/>
        </w:trPr>
        <w:tc>
          <w:tcPr>
            <w:tcW w:w="5755" w:type="dxa"/>
            <w:tcBorders>
              <w:top w:val="nil"/>
              <w:left w:val="nil"/>
              <w:bottom w:val="nil"/>
              <w:right w:val="nil"/>
            </w:tcBorders>
          </w:tcPr>
          <w:p w14:paraId="18B6792C" w14:textId="77777777" w:rsidR="00812F08" w:rsidRPr="00E42D5B" w:rsidRDefault="00812F08" w:rsidP="000B7870">
            <w:pPr>
              <w:spacing w:before="55" w:line="360" w:lineRule="auto"/>
              <w:ind w:left="40"/>
            </w:pPr>
            <w:r w:rsidRPr="00E42D5B">
              <w:t xml:space="preserve">1.5. </w:t>
            </w:r>
            <w:r w:rsidRPr="00E42D5B">
              <w:rPr>
                <w:spacing w:val="1"/>
              </w:rPr>
              <w:t>S</w:t>
            </w:r>
            <w:r w:rsidRPr="00E42D5B">
              <w:rPr>
                <w:spacing w:val="-1"/>
              </w:rPr>
              <w:t>c</w:t>
            </w:r>
            <w:r w:rsidRPr="00E42D5B">
              <w:t>ope</w:t>
            </w:r>
          </w:p>
        </w:tc>
        <w:tc>
          <w:tcPr>
            <w:tcW w:w="2895" w:type="dxa"/>
            <w:gridSpan w:val="2"/>
            <w:tcBorders>
              <w:top w:val="nil"/>
              <w:left w:val="nil"/>
              <w:bottom w:val="nil"/>
              <w:right w:val="nil"/>
            </w:tcBorders>
          </w:tcPr>
          <w:p w14:paraId="2B5357C4" w14:textId="68441DCC" w:rsidR="00812F08" w:rsidRPr="00E42D5B" w:rsidRDefault="00FC30EF" w:rsidP="000B7870">
            <w:pPr>
              <w:spacing w:before="55" w:line="360" w:lineRule="auto"/>
              <w:ind w:right="40"/>
              <w:jc w:val="right"/>
            </w:pPr>
            <w:r>
              <w:t>3</w:t>
            </w:r>
          </w:p>
        </w:tc>
      </w:tr>
      <w:tr w:rsidR="00812F08" w:rsidRPr="00A768CE" w14:paraId="65610CCA" w14:textId="77777777" w:rsidTr="00FC30EF">
        <w:trPr>
          <w:gridAfter w:val="1"/>
          <w:wAfter w:w="58" w:type="dxa"/>
          <w:trHeight w:hRule="exact" w:val="427"/>
        </w:trPr>
        <w:tc>
          <w:tcPr>
            <w:tcW w:w="5755" w:type="dxa"/>
            <w:tcBorders>
              <w:top w:val="nil"/>
              <w:left w:val="nil"/>
              <w:bottom w:val="nil"/>
              <w:right w:val="nil"/>
            </w:tcBorders>
          </w:tcPr>
          <w:p w14:paraId="2E5DEB85" w14:textId="77777777" w:rsidR="00812F08" w:rsidRPr="00E42D5B" w:rsidRDefault="00812F08" w:rsidP="000B7870">
            <w:pPr>
              <w:spacing w:before="55" w:line="360" w:lineRule="auto"/>
              <w:ind w:left="40"/>
            </w:pPr>
            <w:r w:rsidRPr="00E42D5B">
              <w:t>1.6. M</w:t>
            </w:r>
            <w:r w:rsidRPr="00E42D5B">
              <w:rPr>
                <w:spacing w:val="-1"/>
              </w:rPr>
              <w:t>e</w:t>
            </w:r>
            <w:r w:rsidRPr="00E42D5B">
              <w:t>thodo</w:t>
            </w:r>
            <w:r w:rsidRPr="00E42D5B">
              <w:rPr>
                <w:spacing w:val="1"/>
              </w:rPr>
              <w:t>l</w:t>
            </w:r>
            <w:r w:rsidRPr="00E42D5B">
              <w:t>o</w:t>
            </w:r>
            <w:r w:rsidRPr="00E42D5B">
              <w:rPr>
                <w:spacing w:val="2"/>
              </w:rPr>
              <w:t>g</w:t>
            </w:r>
            <w:r w:rsidRPr="00E42D5B">
              <w:t>y</w:t>
            </w:r>
          </w:p>
        </w:tc>
        <w:tc>
          <w:tcPr>
            <w:tcW w:w="2895" w:type="dxa"/>
            <w:gridSpan w:val="2"/>
            <w:tcBorders>
              <w:top w:val="nil"/>
              <w:left w:val="nil"/>
              <w:bottom w:val="nil"/>
              <w:right w:val="nil"/>
            </w:tcBorders>
          </w:tcPr>
          <w:p w14:paraId="64211CF7" w14:textId="3A4ECB50" w:rsidR="00812F08" w:rsidRPr="00E42D5B" w:rsidRDefault="00FC30EF" w:rsidP="000B7870">
            <w:pPr>
              <w:spacing w:before="55" w:line="360" w:lineRule="auto"/>
              <w:ind w:right="40"/>
              <w:jc w:val="right"/>
            </w:pPr>
            <w:r>
              <w:t>3</w:t>
            </w:r>
          </w:p>
        </w:tc>
      </w:tr>
      <w:tr w:rsidR="00812F08" w:rsidRPr="00A768CE" w14:paraId="637C1013" w14:textId="77777777" w:rsidTr="00FC30EF">
        <w:trPr>
          <w:trHeight w:hRule="exact" w:val="865"/>
        </w:trPr>
        <w:tc>
          <w:tcPr>
            <w:tcW w:w="6869" w:type="dxa"/>
            <w:gridSpan w:val="2"/>
          </w:tcPr>
          <w:p w14:paraId="57349226" w14:textId="77777777" w:rsidR="003356E1" w:rsidRDefault="003356E1" w:rsidP="000B7870">
            <w:pPr>
              <w:spacing w:before="69"/>
              <w:ind w:left="40"/>
              <w:rPr>
                <w:b/>
              </w:rPr>
            </w:pPr>
          </w:p>
          <w:p w14:paraId="16D7A3CF" w14:textId="77777777" w:rsidR="00812F08" w:rsidRPr="00A768CE" w:rsidRDefault="00812F08" w:rsidP="000B7870">
            <w:pPr>
              <w:spacing w:before="69"/>
              <w:ind w:left="40"/>
            </w:pPr>
            <w:r w:rsidRPr="00A768CE">
              <w:rPr>
                <w:b/>
              </w:rPr>
              <w:t>Cha</w:t>
            </w:r>
            <w:r w:rsidRPr="00A768CE">
              <w:rPr>
                <w:b/>
                <w:spacing w:val="1"/>
              </w:rPr>
              <w:t>p</w:t>
            </w:r>
            <w:r w:rsidRPr="00A768CE">
              <w:rPr>
                <w:b/>
              </w:rPr>
              <w:t>t</w:t>
            </w:r>
            <w:r w:rsidRPr="00A768CE">
              <w:rPr>
                <w:b/>
                <w:spacing w:val="-2"/>
              </w:rPr>
              <w:t>e</w:t>
            </w:r>
            <w:r w:rsidRPr="00A768CE">
              <w:rPr>
                <w:b/>
              </w:rPr>
              <w:t>r</w:t>
            </w:r>
            <w:r w:rsidRPr="00A768CE">
              <w:rPr>
                <w:b/>
                <w:spacing w:val="-1"/>
              </w:rPr>
              <w:t xml:space="preserve"> </w:t>
            </w:r>
            <w:r w:rsidRPr="00A768CE">
              <w:rPr>
                <w:b/>
              </w:rPr>
              <w:t>2</w:t>
            </w:r>
          </w:p>
          <w:p w14:paraId="69B3F42B" w14:textId="77777777" w:rsidR="00812F08" w:rsidRPr="00A768CE" w:rsidRDefault="00812F08" w:rsidP="000B7870">
            <w:pPr>
              <w:ind w:left="40"/>
            </w:pPr>
          </w:p>
        </w:tc>
        <w:tc>
          <w:tcPr>
            <w:tcW w:w="1839" w:type="dxa"/>
            <w:gridSpan w:val="2"/>
          </w:tcPr>
          <w:p w14:paraId="37AB09C3" w14:textId="77777777" w:rsidR="00812F08" w:rsidRPr="00A768CE" w:rsidRDefault="00812F08" w:rsidP="000B7870">
            <w:pPr>
              <w:spacing w:line="200" w:lineRule="exact"/>
              <w:rPr>
                <w:sz w:val="20"/>
                <w:szCs w:val="20"/>
              </w:rPr>
            </w:pPr>
          </w:p>
          <w:p w14:paraId="37A24625" w14:textId="77777777" w:rsidR="00812F08" w:rsidRPr="00A768CE" w:rsidRDefault="00812F08" w:rsidP="000B7870">
            <w:pPr>
              <w:spacing w:before="2" w:line="280" w:lineRule="exact"/>
              <w:rPr>
                <w:sz w:val="28"/>
                <w:szCs w:val="28"/>
              </w:rPr>
            </w:pPr>
          </w:p>
          <w:p w14:paraId="6769DE25" w14:textId="77777777" w:rsidR="00451161" w:rsidRPr="00A768CE" w:rsidRDefault="00451161" w:rsidP="00451161">
            <w:pPr>
              <w:ind w:right="100"/>
              <w:jc w:val="right"/>
            </w:pPr>
          </w:p>
        </w:tc>
      </w:tr>
      <w:tr w:rsidR="00451161" w:rsidRPr="00A768CE" w14:paraId="2FD5C0FC" w14:textId="77777777" w:rsidTr="00FC30EF">
        <w:trPr>
          <w:trHeight w:hRule="exact" w:val="461"/>
        </w:trPr>
        <w:tc>
          <w:tcPr>
            <w:tcW w:w="6869" w:type="dxa"/>
            <w:gridSpan w:val="2"/>
          </w:tcPr>
          <w:p w14:paraId="2981928E" w14:textId="77777777" w:rsidR="00451161" w:rsidRDefault="00451161" w:rsidP="000B7870">
            <w:pPr>
              <w:spacing w:before="69"/>
              <w:ind w:left="40"/>
              <w:rPr>
                <w:b/>
              </w:rPr>
            </w:pPr>
            <w:bookmarkStart w:id="1" w:name="_Hlk189126360"/>
            <w:r w:rsidRPr="00A768CE">
              <w:rPr>
                <w:b/>
              </w:rPr>
              <w:t>Ove</w:t>
            </w:r>
            <w:r w:rsidRPr="00A768CE">
              <w:rPr>
                <w:b/>
                <w:spacing w:val="-1"/>
              </w:rPr>
              <w:t>r</w:t>
            </w:r>
            <w:r w:rsidRPr="00A768CE">
              <w:rPr>
                <w:b/>
              </w:rPr>
              <w:t>view</w:t>
            </w:r>
            <w:r w:rsidRPr="00A768CE">
              <w:rPr>
                <w:b/>
                <w:spacing w:val="1"/>
              </w:rPr>
              <w:t xml:space="preserve"> </w:t>
            </w:r>
            <w:r w:rsidRPr="00A768CE">
              <w:rPr>
                <w:b/>
              </w:rPr>
              <w:t>of</w:t>
            </w:r>
            <w:r w:rsidRPr="00A768CE">
              <w:rPr>
                <w:b/>
                <w:spacing w:val="2"/>
              </w:rPr>
              <w:t xml:space="preserve"> </w:t>
            </w:r>
            <w:r w:rsidR="00164E9F">
              <w:rPr>
                <w:b/>
                <w:spacing w:val="2"/>
              </w:rPr>
              <w:t>AI and ML Component in the Problem Domain</w:t>
            </w:r>
            <w:r w:rsidRPr="00A768CE">
              <w:rPr>
                <w:i/>
                <w:color w:val="FF0000"/>
                <w:sz w:val="28"/>
              </w:rPr>
              <w:t xml:space="preserve"> </w:t>
            </w:r>
            <w:bookmarkEnd w:id="1"/>
          </w:p>
        </w:tc>
        <w:tc>
          <w:tcPr>
            <w:tcW w:w="1839" w:type="dxa"/>
            <w:gridSpan w:val="2"/>
          </w:tcPr>
          <w:p w14:paraId="6AE00968" w14:textId="37B60856" w:rsidR="00451161" w:rsidRPr="00A768CE" w:rsidRDefault="00FC30EF" w:rsidP="00451161">
            <w:pPr>
              <w:ind w:right="100"/>
              <w:jc w:val="right"/>
              <w:rPr>
                <w:sz w:val="20"/>
                <w:szCs w:val="20"/>
              </w:rPr>
            </w:pPr>
            <w:r>
              <w:rPr>
                <w:b/>
              </w:rPr>
              <w:t>4-5</w:t>
            </w:r>
          </w:p>
        </w:tc>
      </w:tr>
      <w:tr w:rsidR="00451161" w:rsidRPr="00E42D5B" w14:paraId="2DB2AC2A" w14:textId="77777777" w:rsidTr="00FC30EF">
        <w:trPr>
          <w:trHeight w:hRule="exact" w:val="427"/>
        </w:trPr>
        <w:tc>
          <w:tcPr>
            <w:tcW w:w="6869" w:type="dxa"/>
            <w:gridSpan w:val="2"/>
          </w:tcPr>
          <w:p w14:paraId="36595419" w14:textId="77777777" w:rsidR="00812F08" w:rsidRPr="00E42D5B" w:rsidRDefault="00812F08" w:rsidP="000B7870">
            <w:pPr>
              <w:spacing w:before="56"/>
            </w:pPr>
            <w:r w:rsidRPr="00E42D5B">
              <w:t>2.1. Introduction</w:t>
            </w:r>
          </w:p>
        </w:tc>
        <w:tc>
          <w:tcPr>
            <w:tcW w:w="1839" w:type="dxa"/>
            <w:gridSpan w:val="2"/>
          </w:tcPr>
          <w:p w14:paraId="1BFC00AD" w14:textId="7828C4F4" w:rsidR="00812F08" w:rsidRPr="00E42D5B" w:rsidRDefault="00FC30EF" w:rsidP="000B7870">
            <w:pPr>
              <w:spacing w:before="56"/>
              <w:ind w:right="100"/>
              <w:jc w:val="right"/>
            </w:pPr>
            <w:r>
              <w:t>4</w:t>
            </w:r>
          </w:p>
        </w:tc>
      </w:tr>
      <w:tr w:rsidR="00451161" w:rsidRPr="00E42D5B" w14:paraId="13FEA111" w14:textId="77777777" w:rsidTr="00FC30EF">
        <w:trPr>
          <w:trHeight w:hRule="exact" w:val="427"/>
        </w:trPr>
        <w:tc>
          <w:tcPr>
            <w:tcW w:w="6869" w:type="dxa"/>
            <w:gridSpan w:val="2"/>
          </w:tcPr>
          <w:p w14:paraId="3A838D64" w14:textId="77777777" w:rsidR="00812F08" w:rsidRPr="00E42D5B" w:rsidRDefault="00812F08" w:rsidP="000B7870">
            <w:pPr>
              <w:spacing w:before="56"/>
            </w:pPr>
            <w:r w:rsidRPr="00E42D5B">
              <w:t xml:space="preserve">2.2. Relevant </w:t>
            </w:r>
            <w:r w:rsidR="00B95F88">
              <w:t>Technical and Mathematical Details</w:t>
            </w:r>
          </w:p>
          <w:p w14:paraId="63D40FC4" w14:textId="77777777" w:rsidR="003356E1" w:rsidRPr="00E42D5B" w:rsidRDefault="003356E1" w:rsidP="000B7870">
            <w:pPr>
              <w:spacing w:before="56"/>
            </w:pPr>
          </w:p>
          <w:p w14:paraId="596DB542" w14:textId="77777777" w:rsidR="003356E1" w:rsidRPr="00E42D5B" w:rsidRDefault="003356E1" w:rsidP="000B7870">
            <w:pPr>
              <w:spacing w:before="56"/>
            </w:pPr>
          </w:p>
        </w:tc>
        <w:tc>
          <w:tcPr>
            <w:tcW w:w="1839" w:type="dxa"/>
            <w:gridSpan w:val="2"/>
          </w:tcPr>
          <w:p w14:paraId="60CF83C2" w14:textId="6C67B520" w:rsidR="00812F08" w:rsidRPr="00E42D5B" w:rsidRDefault="00FC30EF" w:rsidP="000B7870">
            <w:pPr>
              <w:spacing w:before="56"/>
              <w:ind w:right="100"/>
              <w:jc w:val="right"/>
            </w:pPr>
            <w:r>
              <w:t>4</w:t>
            </w:r>
          </w:p>
        </w:tc>
      </w:tr>
      <w:tr w:rsidR="00451161" w:rsidRPr="00E42D5B" w14:paraId="35D874AE" w14:textId="77777777" w:rsidTr="00FC30EF">
        <w:trPr>
          <w:trHeight w:hRule="exact" w:val="427"/>
        </w:trPr>
        <w:tc>
          <w:tcPr>
            <w:tcW w:w="6869" w:type="dxa"/>
            <w:gridSpan w:val="2"/>
          </w:tcPr>
          <w:p w14:paraId="2A75B8C2" w14:textId="77777777" w:rsidR="00812F08" w:rsidRPr="00E42D5B" w:rsidRDefault="00812F08" w:rsidP="000B7870">
            <w:pPr>
              <w:spacing w:before="55"/>
              <w:jc w:val="both"/>
            </w:pPr>
            <w:r w:rsidRPr="00E42D5B">
              <w:t>2.3 Summary</w:t>
            </w:r>
          </w:p>
        </w:tc>
        <w:tc>
          <w:tcPr>
            <w:tcW w:w="1839" w:type="dxa"/>
            <w:gridSpan w:val="2"/>
          </w:tcPr>
          <w:p w14:paraId="013DAB12" w14:textId="476B6619" w:rsidR="00812F08" w:rsidRPr="00E42D5B" w:rsidRDefault="00812F08" w:rsidP="000B7870">
            <w:pPr>
              <w:spacing w:before="55"/>
              <w:ind w:right="40"/>
              <w:jc w:val="center"/>
            </w:pPr>
            <w:r w:rsidRPr="00E42D5B">
              <w:t xml:space="preserve">                        </w:t>
            </w:r>
            <w:r w:rsidR="00FC30EF">
              <w:t xml:space="preserve">  5</w:t>
            </w:r>
          </w:p>
        </w:tc>
      </w:tr>
    </w:tbl>
    <w:p w14:paraId="4C011852" w14:textId="77777777" w:rsidR="00A118D0" w:rsidRPr="00A118D0" w:rsidRDefault="00A118D0" w:rsidP="00812F08">
      <w:pPr>
        <w:rPr>
          <w:bCs/>
        </w:rPr>
      </w:pPr>
    </w:p>
    <w:tbl>
      <w:tblPr>
        <w:tblW w:w="0" w:type="auto"/>
        <w:tblInd w:w="400" w:type="dxa"/>
        <w:tblLayout w:type="fixed"/>
        <w:tblCellMar>
          <w:left w:w="0" w:type="dxa"/>
          <w:right w:w="0" w:type="dxa"/>
        </w:tblCellMar>
        <w:tblLook w:val="01E0" w:firstRow="1" w:lastRow="1" w:firstColumn="1" w:lastColumn="1" w:noHBand="0" w:noVBand="0"/>
      </w:tblPr>
      <w:tblGrid>
        <w:gridCol w:w="6901"/>
        <w:gridCol w:w="1820"/>
      </w:tblGrid>
      <w:tr w:rsidR="00812F08" w:rsidRPr="00A768CE" w14:paraId="746A3D67" w14:textId="77777777" w:rsidTr="00DF40C6">
        <w:trPr>
          <w:trHeight w:hRule="exact" w:val="1029"/>
        </w:trPr>
        <w:tc>
          <w:tcPr>
            <w:tcW w:w="6901" w:type="dxa"/>
          </w:tcPr>
          <w:p w14:paraId="610ED050" w14:textId="77777777" w:rsidR="00812F08" w:rsidRPr="00A768CE" w:rsidRDefault="00812F08" w:rsidP="000B7870">
            <w:pPr>
              <w:spacing w:before="69"/>
              <w:ind w:left="40"/>
            </w:pPr>
            <w:r w:rsidRPr="00A768CE">
              <w:rPr>
                <w:b/>
              </w:rPr>
              <w:t>Cha</w:t>
            </w:r>
            <w:r w:rsidRPr="00A768CE">
              <w:rPr>
                <w:b/>
                <w:spacing w:val="1"/>
              </w:rPr>
              <w:t>p</w:t>
            </w:r>
            <w:r w:rsidRPr="00A768CE">
              <w:rPr>
                <w:b/>
              </w:rPr>
              <w:t>t</w:t>
            </w:r>
            <w:r w:rsidRPr="00A768CE">
              <w:rPr>
                <w:b/>
                <w:spacing w:val="-2"/>
              </w:rPr>
              <w:t>e</w:t>
            </w:r>
            <w:r w:rsidRPr="00A768CE">
              <w:rPr>
                <w:b/>
              </w:rPr>
              <w:t>r</w:t>
            </w:r>
            <w:r w:rsidRPr="00A768CE">
              <w:rPr>
                <w:b/>
                <w:spacing w:val="-1"/>
              </w:rPr>
              <w:t xml:space="preserve"> </w:t>
            </w:r>
            <w:r w:rsidRPr="00A768CE">
              <w:rPr>
                <w:b/>
              </w:rPr>
              <w:t>3</w:t>
            </w:r>
          </w:p>
          <w:p w14:paraId="105A74B1" w14:textId="77777777" w:rsidR="00812F08" w:rsidRPr="00A768CE" w:rsidRDefault="00812F08" w:rsidP="000B7870">
            <w:pPr>
              <w:spacing w:before="9" w:line="120" w:lineRule="exact"/>
              <w:rPr>
                <w:sz w:val="13"/>
                <w:szCs w:val="13"/>
              </w:rPr>
            </w:pPr>
          </w:p>
          <w:p w14:paraId="793B65CA" w14:textId="7A99CC55" w:rsidR="00812F08" w:rsidRPr="00A768CE" w:rsidRDefault="00812F08" w:rsidP="000B7870">
            <w:pPr>
              <w:ind w:left="40"/>
            </w:pPr>
            <w:r w:rsidRPr="00A768CE">
              <w:rPr>
                <w:b/>
                <w:spacing w:val="1"/>
              </w:rPr>
              <w:t>S</w:t>
            </w:r>
            <w:r w:rsidRPr="00A768CE">
              <w:rPr>
                <w:b/>
              </w:rPr>
              <w:t>o</w:t>
            </w:r>
            <w:r w:rsidRPr="00A768CE">
              <w:rPr>
                <w:b/>
                <w:spacing w:val="1"/>
              </w:rPr>
              <w:t>f</w:t>
            </w:r>
            <w:r w:rsidRPr="00A768CE">
              <w:rPr>
                <w:b/>
                <w:spacing w:val="-3"/>
              </w:rPr>
              <w:t>t</w:t>
            </w:r>
            <w:r w:rsidRPr="00A768CE">
              <w:rPr>
                <w:b/>
                <w:spacing w:val="2"/>
              </w:rPr>
              <w:t>w</w:t>
            </w:r>
            <w:r w:rsidRPr="00A768CE">
              <w:rPr>
                <w:b/>
              </w:rPr>
              <w:t>a</w:t>
            </w:r>
            <w:r w:rsidRPr="00A768CE">
              <w:rPr>
                <w:b/>
                <w:spacing w:val="-1"/>
              </w:rPr>
              <w:t>r</w:t>
            </w:r>
            <w:r w:rsidRPr="00A768CE">
              <w:rPr>
                <w:b/>
              </w:rPr>
              <w:t>e</w:t>
            </w:r>
            <w:r w:rsidRPr="00A768CE">
              <w:rPr>
                <w:b/>
                <w:spacing w:val="-1"/>
              </w:rPr>
              <w:t xml:space="preserve"> </w:t>
            </w:r>
            <w:r w:rsidRPr="00A768CE">
              <w:rPr>
                <w:b/>
              </w:rPr>
              <w:t>R</w:t>
            </w:r>
            <w:r w:rsidRPr="00A768CE">
              <w:rPr>
                <w:b/>
                <w:spacing w:val="-1"/>
              </w:rPr>
              <w:t>e</w:t>
            </w:r>
            <w:r w:rsidRPr="00A768CE">
              <w:rPr>
                <w:b/>
                <w:spacing w:val="1"/>
              </w:rPr>
              <w:t>qu</w:t>
            </w:r>
            <w:r w:rsidRPr="00A768CE">
              <w:rPr>
                <w:b/>
              </w:rPr>
              <w:t>ir</w:t>
            </w:r>
            <w:r w:rsidRPr="00A768CE">
              <w:rPr>
                <w:b/>
                <w:spacing w:val="1"/>
              </w:rPr>
              <w:t>e</w:t>
            </w:r>
            <w:r w:rsidRPr="00A768CE">
              <w:rPr>
                <w:b/>
                <w:spacing w:val="-3"/>
              </w:rPr>
              <w:t>m</w:t>
            </w:r>
            <w:r w:rsidRPr="00A768CE">
              <w:rPr>
                <w:b/>
                <w:spacing w:val="-1"/>
              </w:rPr>
              <w:t>e</w:t>
            </w:r>
            <w:r w:rsidRPr="00A768CE">
              <w:rPr>
                <w:b/>
                <w:spacing w:val="1"/>
              </w:rPr>
              <w:t>n</w:t>
            </w:r>
            <w:r w:rsidRPr="00A768CE">
              <w:rPr>
                <w:b/>
              </w:rPr>
              <w:t>ts</w:t>
            </w:r>
            <w:r w:rsidRPr="00A768CE">
              <w:rPr>
                <w:b/>
                <w:spacing w:val="2"/>
              </w:rPr>
              <w:t xml:space="preserve"> </w:t>
            </w:r>
            <w:r w:rsidRPr="00A768CE">
              <w:rPr>
                <w:b/>
                <w:spacing w:val="1"/>
              </w:rPr>
              <w:t>Sp</w:t>
            </w:r>
            <w:r w:rsidRPr="00A768CE">
              <w:rPr>
                <w:b/>
                <w:spacing w:val="-1"/>
              </w:rPr>
              <w:t>ec</w:t>
            </w:r>
            <w:r w:rsidRPr="00A768CE">
              <w:rPr>
                <w:b/>
              </w:rPr>
              <w:t>i</w:t>
            </w:r>
            <w:r w:rsidRPr="00A768CE">
              <w:rPr>
                <w:b/>
                <w:spacing w:val="2"/>
              </w:rPr>
              <w:t>f</w:t>
            </w:r>
            <w:r w:rsidRPr="00A768CE">
              <w:rPr>
                <w:b/>
              </w:rPr>
              <w:t>ica</w:t>
            </w:r>
            <w:r w:rsidRPr="00A768CE">
              <w:rPr>
                <w:b/>
                <w:spacing w:val="-1"/>
              </w:rPr>
              <w:t>t</w:t>
            </w:r>
            <w:r w:rsidRPr="00A768CE">
              <w:rPr>
                <w:b/>
              </w:rPr>
              <w:t>ion</w:t>
            </w:r>
            <w:r w:rsidRPr="00A768CE">
              <w:rPr>
                <w:b/>
                <w:spacing w:val="5"/>
              </w:rPr>
              <w:t xml:space="preserve"> </w:t>
            </w:r>
            <w:r w:rsidRPr="00A768CE">
              <w:rPr>
                <w:b/>
                <w:spacing w:val="-2"/>
              </w:rPr>
              <w:t>o</w:t>
            </w:r>
            <w:r w:rsidRPr="00A768CE">
              <w:rPr>
                <w:b/>
              </w:rPr>
              <w:t>f</w:t>
            </w:r>
            <w:r w:rsidRPr="00A768CE">
              <w:rPr>
                <w:b/>
                <w:spacing w:val="2"/>
              </w:rPr>
              <w:t xml:space="preserve"> </w:t>
            </w:r>
            <w:r w:rsidR="00DF40C6">
              <w:rPr>
                <w:b/>
                <w:color w:val="000000" w:themeColor="text1"/>
                <w:spacing w:val="2"/>
              </w:rPr>
              <w:t>AI Powered Crop Price Recommendation System</w:t>
            </w:r>
          </w:p>
        </w:tc>
        <w:tc>
          <w:tcPr>
            <w:tcW w:w="1820" w:type="dxa"/>
          </w:tcPr>
          <w:p w14:paraId="76BCFF20" w14:textId="77777777" w:rsidR="00812F08" w:rsidRPr="00A768CE" w:rsidRDefault="00812F08" w:rsidP="000B7870">
            <w:pPr>
              <w:spacing w:line="200" w:lineRule="exact"/>
              <w:rPr>
                <w:sz w:val="20"/>
                <w:szCs w:val="20"/>
              </w:rPr>
            </w:pPr>
          </w:p>
          <w:p w14:paraId="4B945B7F" w14:textId="77777777" w:rsidR="00812F08" w:rsidRPr="00A768CE" w:rsidRDefault="00812F08" w:rsidP="000B7870">
            <w:pPr>
              <w:spacing w:before="4" w:line="280" w:lineRule="exact"/>
              <w:rPr>
                <w:sz w:val="28"/>
                <w:szCs w:val="28"/>
              </w:rPr>
            </w:pPr>
          </w:p>
          <w:p w14:paraId="1586EE22" w14:textId="35F1189E" w:rsidR="00812F08" w:rsidRPr="00A768CE" w:rsidRDefault="00FC30EF" w:rsidP="000B7870">
            <w:pPr>
              <w:ind w:right="40"/>
              <w:jc w:val="right"/>
            </w:pPr>
            <w:r>
              <w:rPr>
                <w:b/>
              </w:rPr>
              <w:t>6-7</w:t>
            </w:r>
          </w:p>
        </w:tc>
      </w:tr>
      <w:tr w:rsidR="00812F08" w:rsidRPr="00A768CE" w14:paraId="0ED688A7" w14:textId="77777777" w:rsidTr="003356E1">
        <w:trPr>
          <w:trHeight w:hRule="exact" w:val="414"/>
        </w:trPr>
        <w:tc>
          <w:tcPr>
            <w:tcW w:w="6901" w:type="dxa"/>
          </w:tcPr>
          <w:p w14:paraId="2AC29B52" w14:textId="52F733A1" w:rsidR="00812F08" w:rsidRPr="00E42D5B" w:rsidRDefault="00FC30EF" w:rsidP="000B7870">
            <w:pPr>
              <w:spacing w:before="56"/>
              <w:ind w:left="40"/>
            </w:pPr>
            <w:r w:rsidRPr="00E42D5B">
              <w:t>3.1 Software</w:t>
            </w:r>
            <w:r w:rsidR="003356E1" w:rsidRPr="00E42D5B">
              <w:rPr>
                <w:spacing w:val="-2"/>
              </w:rPr>
              <w:t xml:space="preserve"> </w:t>
            </w:r>
            <w:r w:rsidR="003356E1" w:rsidRPr="00E42D5B">
              <w:t>R</w:t>
            </w:r>
            <w:r w:rsidR="003356E1" w:rsidRPr="00E42D5B">
              <w:rPr>
                <w:spacing w:val="-1"/>
              </w:rPr>
              <w:t>e</w:t>
            </w:r>
            <w:r w:rsidR="003356E1" w:rsidRPr="00E42D5B">
              <w:t>q</w:t>
            </w:r>
            <w:r w:rsidR="003356E1" w:rsidRPr="00E42D5B">
              <w:rPr>
                <w:spacing w:val="2"/>
              </w:rPr>
              <w:t>u</w:t>
            </w:r>
            <w:r w:rsidR="003356E1" w:rsidRPr="00E42D5B">
              <w:t>ir</w:t>
            </w:r>
            <w:r w:rsidR="003356E1" w:rsidRPr="00E42D5B">
              <w:rPr>
                <w:spacing w:val="-1"/>
              </w:rPr>
              <w:t>e</w:t>
            </w:r>
            <w:r w:rsidR="003356E1" w:rsidRPr="00E42D5B">
              <w:t>men</w:t>
            </w:r>
            <w:r w:rsidR="003356E1" w:rsidRPr="00E42D5B">
              <w:rPr>
                <w:spacing w:val="1"/>
              </w:rPr>
              <w:t>t</w:t>
            </w:r>
            <w:r w:rsidR="003356E1" w:rsidRPr="00E42D5B">
              <w:t>s</w:t>
            </w:r>
          </w:p>
        </w:tc>
        <w:tc>
          <w:tcPr>
            <w:tcW w:w="1820" w:type="dxa"/>
          </w:tcPr>
          <w:p w14:paraId="06CD58DB" w14:textId="4D67D10F" w:rsidR="00812F08" w:rsidRPr="00E42D5B" w:rsidRDefault="00FC30EF" w:rsidP="000B7870">
            <w:pPr>
              <w:spacing w:before="56"/>
              <w:ind w:right="40"/>
              <w:jc w:val="right"/>
            </w:pPr>
            <w:r>
              <w:t>6</w:t>
            </w:r>
          </w:p>
        </w:tc>
      </w:tr>
      <w:tr w:rsidR="00812F08" w:rsidRPr="00A768CE" w14:paraId="2BAC4435" w14:textId="77777777" w:rsidTr="003356E1">
        <w:trPr>
          <w:trHeight w:hRule="exact" w:val="414"/>
        </w:trPr>
        <w:tc>
          <w:tcPr>
            <w:tcW w:w="6901" w:type="dxa"/>
          </w:tcPr>
          <w:p w14:paraId="57451FE5" w14:textId="77777777" w:rsidR="00812F08" w:rsidRPr="00E42D5B" w:rsidRDefault="003356E1" w:rsidP="003356E1">
            <w:pPr>
              <w:spacing w:before="56"/>
            </w:pPr>
            <w:r w:rsidRPr="00E42D5B">
              <w:t xml:space="preserve"> 3.2 </w:t>
            </w:r>
            <w:r w:rsidR="00812F08" w:rsidRPr="00E42D5B">
              <w:t>H</w:t>
            </w:r>
            <w:r w:rsidR="00812F08" w:rsidRPr="00E42D5B">
              <w:rPr>
                <w:spacing w:val="-1"/>
              </w:rPr>
              <w:t>a</w:t>
            </w:r>
            <w:r w:rsidR="00812F08" w:rsidRPr="00E42D5B">
              <w:t>rd</w:t>
            </w:r>
            <w:r w:rsidR="00812F08" w:rsidRPr="00E42D5B">
              <w:rPr>
                <w:spacing w:val="1"/>
              </w:rPr>
              <w:t>w</w:t>
            </w:r>
            <w:r w:rsidR="00812F08" w:rsidRPr="00E42D5B">
              <w:rPr>
                <w:spacing w:val="-1"/>
              </w:rPr>
              <w:t>a</w:t>
            </w:r>
            <w:r w:rsidR="00812F08" w:rsidRPr="00E42D5B">
              <w:t>re</w:t>
            </w:r>
            <w:r w:rsidR="00812F08" w:rsidRPr="00E42D5B">
              <w:rPr>
                <w:spacing w:val="-2"/>
              </w:rPr>
              <w:t xml:space="preserve"> </w:t>
            </w:r>
            <w:r w:rsidR="00812F08" w:rsidRPr="00E42D5B">
              <w:t>R</w:t>
            </w:r>
            <w:r w:rsidR="00812F08" w:rsidRPr="00E42D5B">
              <w:rPr>
                <w:spacing w:val="-1"/>
              </w:rPr>
              <w:t>e</w:t>
            </w:r>
            <w:r w:rsidR="00812F08" w:rsidRPr="00E42D5B">
              <w:rPr>
                <w:spacing w:val="2"/>
              </w:rPr>
              <w:t>q</w:t>
            </w:r>
            <w:r w:rsidR="00812F08" w:rsidRPr="00E42D5B">
              <w:t>uir</w:t>
            </w:r>
            <w:r w:rsidR="00812F08" w:rsidRPr="00E42D5B">
              <w:rPr>
                <w:spacing w:val="-1"/>
              </w:rPr>
              <w:t>e</w:t>
            </w:r>
            <w:r w:rsidR="00812F08" w:rsidRPr="00E42D5B">
              <w:t>men</w:t>
            </w:r>
            <w:r w:rsidR="00812F08" w:rsidRPr="00E42D5B">
              <w:rPr>
                <w:spacing w:val="1"/>
              </w:rPr>
              <w:t>t</w:t>
            </w:r>
            <w:r w:rsidR="00812F08" w:rsidRPr="00E42D5B">
              <w:t>s</w:t>
            </w:r>
          </w:p>
        </w:tc>
        <w:tc>
          <w:tcPr>
            <w:tcW w:w="1820" w:type="dxa"/>
          </w:tcPr>
          <w:p w14:paraId="11E57AFF" w14:textId="339F2552" w:rsidR="00812F08" w:rsidRPr="00E42D5B" w:rsidRDefault="00FC30EF" w:rsidP="000B7870">
            <w:pPr>
              <w:spacing w:before="56"/>
              <w:ind w:right="40"/>
              <w:jc w:val="right"/>
            </w:pPr>
            <w:r>
              <w:t>7</w:t>
            </w:r>
          </w:p>
        </w:tc>
      </w:tr>
    </w:tbl>
    <w:p w14:paraId="0AC1683E" w14:textId="77777777" w:rsidR="00451161" w:rsidRDefault="00451161" w:rsidP="00812F08">
      <w:pPr>
        <w:spacing w:before="29"/>
        <w:ind w:left="440"/>
        <w:rPr>
          <w:b/>
        </w:rPr>
      </w:pPr>
    </w:p>
    <w:p w14:paraId="38C8D4D6" w14:textId="77777777" w:rsidR="00812F08" w:rsidRPr="00A768CE" w:rsidRDefault="00812F08" w:rsidP="00812F08">
      <w:pPr>
        <w:spacing w:before="29"/>
        <w:ind w:left="440"/>
      </w:pPr>
      <w:r w:rsidRPr="00A768CE">
        <w:rPr>
          <w:b/>
        </w:rPr>
        <w:t>Cha</w:t>
      </w:r>
      <w:r w:rsidRPr="00A768CE">
        <w:rPr>
          <w:b/>
          <w:spacing w:val="1"/>
        </w:rPr>
        <w:t>p</w:t>
      </w:r>
      <w:r w:rsidRPr="00A768CE">
        <w:rPr>
          <w:b/>
        </w:rPr>
        <w:t>t</w:t>
      </w:r>
      <w:r w:rsidRPr="00A768CE">
        <w:rPr>
          <w:b/>
          <w:spacing w:val="-2"/>
        </w:rPr>
        <w:t>e</w:t>
      </w:r>
      <w:r w:rsidRPr="00A768CE">
        <w:rPr>
          <w:b/>
        </w:rPr>
        <w:t>r</w:t>
      </w:r>
      <w:r w:rsidRPr="00A768CE">
        <w:rPr>
          <w:b/>
          <w:spacing w:val="-1"/>
        </w:rPr>
        <w:t xml:space="preserve"> </w:t>
      </w:r>
      <w:r w:rsidRPr="00A768CE">
        <w:rPr>
          <w:b/>
        </w:rPr>
        <w:t>4</w:t>
      </w:r>
    </w:p>
    <w:p w14:paraId="0B99E612" w14:textId="77777777" w:rsidR="00812F08" w:rsidRPr="00A768CE" w:rsidRDefault="00812F08" w:rsidP="00812F08">
      <w:pPr>
        <w:spacing w:before="9" w:line="120" w:lineRule="exact"/>
        <w:rPr>
          <w:sz w:val="13"/>
          <w:szCs w:val="13"/>
        </w:rPr>
      </w:pPr>
    </w:p>
    <w:p w14:paraId="2A1BE93A" w14:textId="48E8BFF6" w:rsidR="00812F08" w:rsidRPr="00A768CE" w:rsidRDefault="00FC30EF" w:rsidP="00812F08">
      <w:pPr>
        <w:ind w:left="440"/>
        <w:rPr>
          <w:b/>
        </w:rPr>
      </w:pPr>
      <w:r w:rsidRPr="00A768CE">
        <w:rPr>
          <w:b/>
        </w:rPr>
        <w:t>D</w:t>
      </w:r>
      <w:r w:rsidRPr="00A768CE">
        <w:rPr>
          <w:b/>
          <w:spacing w:val="-1"/>
        </w:rPr>
        <w:t>e</w:t>
      </w:r>
      <w:r w:rsidRPr="00A768CE">
        <w:rPr>
          <w:b/>
        </w:rPr>
        <w:t>sign</w:t>
      </w:r>
      <w:r>
        <w:rPr>
          <w:b/>
        </w:rPr>
        <w:t xml:space="preserve"> </w:t>
      </w:r>
      <w:r w:rsidRPr="00A768CE">
        <w:rPr>
          <w:b/>
          <w:spacing w:val="3"/>
        </w:rPr>
        <w:t>of</w:t>
      </w:r>
      <w:r w:rsidR="00812F08" w:rsidRPr="00A768CE">
        <w:rPr>
          <w:b/>
          <w:spacing w:val="-1"/>
        </w:rPr>
        <w:t xml:space="preserve"> </w:t>
      </w:r>
      <w:r w:rsidR="00DF40C6">
        <w:rPr>
          <w:b/>
          <w:color w:val="000000" w:themeColor="text1"/>
          <w:spacing w:val="2"/>
        </w:rPr>
        <w:t>AI Powered Crop Price Recommendation System</w:t>
      </w:r>
      <w:r>
        <w:rPr>
          <w:b/>
          <w:color w:val="FF0000"/>
          <w:spacing w:val="2"/>
        </w:rPr>
        <w:t xml:space="preserve">           </w:t>
      </w:r>
      <w:r w:rsidR="00812F08" w:rsidRPr="00A768CE">
        <w:rPr>
          <w:b/>
          <w:color w:val="FF0000"/>
          <w:spacing w:val="2"/>
        </w:rPr>
        <w:t xml:space="preserve">     </w:t>
      </w:r>
      <w:r w:rsidR="00812F08" w:rsidRPr="00A768CE">
        <w:rPr>
          <w:b/>
        </w:rPr>
        <w:t xml:space="preserve">                                                                     </w:t>
      </w:r>
      <w:r w:rsidR="005A57BF">
        <w:rPr>
          <w:b/>
        </w:rPr>
        <w:t xml:space="preserve">                </w:t>
      </w:r>
      <w:r>
        <w:rPr>
          <w:b/>
        </w:rPr>
        <w:t>8</w:t>
      </w:r>
      <w:r w:rsidR="00514C90">
        <w:rPr>
          <w:b/>
        </w:rPr>
        <w:t>-10</w:t>
      </w:r>
      <w:r w:rsidR="00812F08" w:rsidRPr="00A768CE">
        <w:rPr>
          <w:b/>
        </w:rPr>
        <w:t xml:space="preserve">     </w:t>
      </w:r>
    </w:p>
    <w:p w14:paraId="0BCF21C0" w14:textId="77777777" w:rsidR="00812F08" w:rsidRPr="00A768CE" w:rsidRDefault="00812F08" w:rsidP="00812F08">
      <w:pPr>
        <w:ind w:left="440"/>
        <w:rPr>
          <w:b/>
        </w:rPr>
      </w:pPr>
    </w:p>
    <w:tbl>
      <w:tblPr>
        <w:tblW w:w="0" w:type="auto"/>
        <w:tblInd w:w="400" w:type="dxa"/>
        <w:tblLayout w:type="fixed"/>
        <w:tblCellMar>
          <w:left w:w="0" w:type="dxa"/>
          <w:right w:w="0" w:type="dxa"/>
        </w:tblCellMar>
        <w:tblLook w:val="01E0" w:firstRow="1" w:lastRow="1" w:firstColumn="1" w:lastColumn="1" w:noHBand="0" w:noVBand="0"/>
      </w:tblPr>
      <w:tblGrid>
        <w:gridCol w:w="6088"/>
        <w:gridCol w:w="137"/>
        <w:gridCol w:w="687"/>
        <w:gridCol w:w="1810"/>
      </w:tblGrid>
      <w:tr w:rsidR="00812F08" w:rsidRPr="00E42D5B" w14:paraId="685AFCD3" w14:textId="77777777" w:rsidTr="000B7870">
        <w:trPr>
          <w:trHeight w:hRule="exact" w:val="414"/>
        </w:trPr>
        <w:tc>
          <w:tcPr>
            <w:tcW w:w="6225" w:type="dxa"/>
            <w:gridSpan w:val="2"/>
            <w:tcBorders>
              <w:top w:val="nil"/>
              <w:left w:val="nil"/>
              <w:bottom w:val="nil"/>
              <w:right w:val="nil"/>
            </w:tcBorders>
          </w:tcPr>
          <w:p w14:paraId="244E87C3" w14:textId="77777777" w:rsidR="00812F08" w:rsidRPr="00E42D5B" w:rsidRDefault="00812F08" w:rsidP="000B7870">
            <w:pPr>
              <w:spacing w:before="55"/>
              <w:ind w:left="40"/>
            </w:pPr>
            <w:r w:rsidRPr="00E42D5B">
              <w:t>4.</w:t>
            </w:r>
            <w:r w:rsidR="007747B2" w:rsidRPr="00E42D5B">
              <w:t>1</w:t>
            </w:r>
            <w:r w:rsidRPr="00E42D5B">
              <w:t xml:space="preserve"> </w:t>
            </w:r>
            <w:r w:rsidRPr="00E42D5B">
              <w:rPr>
                <w:spacing w:val="3"/>
              </w:rPr>
              <w:t>S</w:t>
            </w:r>
            <w:r w:rsidRPr="00E42D5B">
              <w:rPr>
                <w:spacing w:val="-5"/>
              </w:rPr>
              <w:t>y</w:t>
            </w:r>
            <w:r w:rsidRPr="00E42D5B">
              <w:t>stem A</w:t>
            </w:r>
            <w:r w:rsidRPr="00E42D5B">
              <w:rPr>
                <w:spacing w:val="-1"/>
              </w:rPr>
              <w:t>rc</w:t>
            </w:r>
            <w:r w:rsidRPr="00E42D5B">
              <w:t>hi</w:t>
            </w:r>
            <w:r w:rsidRPr="00E42D5B">
              <w:rPr>
                <w:spacing w:val="1"/>
              </w:rPr>
              <w:t>te</w:t>
            </w:r>
            <w:r w:rsidRPr="00E42D5B">
              <w:rPr>
                <w:spacing w:val="-1"/>
              </w:rPr>
              <w:t>c</w:t>
            </w:r>
            <w:r w:rsidRPr="00E42D5B">
              <w:t>ture</w:t>
            </w:r>
          </w:p>
        </w:tc>
        <w:tc>
          <w:tcPr>
            <w:tcW w:w="2497" w:type="dxa"/>
            <w:gridSpan w:val="2"/>
            <w:tcBorders>
              <w:top w:val="nil"/>
              <w:left w:val="nil"/>
              <w:bottom w:val="nil"/>
              <w:right w:val="nil"/>
            </w:tcBorders>
          </w:tcPr>
          <w:p w14:paraId="73BB027A" w14:textId="23287194" w:rsidR="00812F08" w:rsidRPr="00E42D5B" w:rsidRDefault="00FC30EF" w:rsidP="000B7870">
            <w:pPr>
              <w:spacing w:before="55"/>
              <w:ind w:right="40"/>
              <w:jc w:val="right"/>
            </w:pPr>
            <w:r>
              <w:t>8</w:t>
            </w:r>
          </w:p>
        </w:tc>
      </w:tr>
      <w:tr w:rsidR="005A57BF" w:rsidRPr="00E42D5B" w14:paraId="49FD92B3" w14:textId="77777777" w:rsidTr="000B7870">
        <w:trPr>
          <w:trHeight w:hRule="exact" w:val="414"/>
        </w:trPr>
        <w:tc>
          <w:tcPr>
            <w:tcW w:w="6225" w:type="dxa"/>
            <w:gridSpan w:val="2"/>
            <w:tcBorders>
              <w:top w:val="nil"/>
              <w:left w:val="nil"/>
              <w:bottom w:val="nil"/>
              <w:right w:val="nil"/>
            </w:tcBorders>
          </w:tcPr>
          <w:p w14:paraId="05A22A42" w14:textId="3CE787D6" w:rsidR="005A57BF" w:rsidRPr="00E42D5B" w:rsidRDefault="00514C90" w:rsidP="005A57BF">
            <w:pPr>
              <w:spacing w:before="56"/>
              <w:ind w:left="40"/>
            </w:pPr>
            <w:r>
              <w:t>4.</w:t>
            </w:r>
            <w:r w:rsidRPr="00E42D5B">
              <w:t>2</w:t>
            </w:r>
            <w:r>
              <w:t xml:space="preserve"> Functional</w:t>
            </w:r>
            <w:r w:rsidR="005A57BF" w:rsidRPr="00E42D5B">
              <w:t xml:space="preserve"> D</w:t>
            </w:r>
            <w:r w:rsidR="005A57BF" w:rsidRPr="00E42D5B">
              <w:rPr>
                <w:spacing w:val="-1"/>
              </w:rPr>
              <w:t>e</w:t>
            </w:r>
            <w:r w:rsidR="005A57BF" w:rsidRPr="00E42D5B">
              <w:rPr>
                <w:spacing w:val="2"/>
              </w:rPr>
              <w:t>s</w:t>
            </w:r>
            <w:r w:rsidR="005A57BF" w:rsidRPr="00E42D5B">
              <w:rPr>
                <w:spacing w:val="-1"/>
              </w:rPr>
              <w:t>c</w:t>
            </w:r>
            <w:r w:rsidR="005A57BF" w:rsidRPr="00E42D5B">
              <w:t>ription of</w:t>
            </w:r>
            <w:r w:rsidR="005A57BF" w:rsidRPr="00E42D5B">
              <w:rPr>
                <w:spacing w:val="1"/>
              </w:rPr>
              <w:t xml:space="preserve"> </w:t>
            </w:r>
            <w:r w:rsidR="005A57BF" w:rsidRPr="00E42D5B">
              <w:t>the Modul</w:t>
            </w:r>
            <w:r w:rsidR="005A57BF" w:rsidRPr="00E42D5B">
              <w:rPr>
                <w:spacing w:val="-1"/>
              </w:rPr>
              <w:t>e</w:t>
            </w:r>
            <w:r w:rsidR="005A57BF" w:rsidRPr="00E42D5B">
              <w:t>s</w:t>
            </w:r>
          </w:p>
        </w:tc>
        <w:tc>
          <w:tcPr>
            <w:tcW w:w="2497" w:type="dxa"/>
            <w:gridSpan w:val="2"/>
            <w:tcBorders>
              <w:top w:val="nil"/>
              <w:left w:val="nil"/>
              <w:bottom w:val="nil"/>
              <w:right w:val="nil"/>
            </w:tcBorders>
          </w:tcPr>
          <w:p w14:paraId="393BE644" w14:textId="239B5F47" w:rsidR="005A57BF" w:rsidRPr="00E42D5B" w:rsidRDefault="00514C90" w:rsidP="005A57BF">
            <w:pPr>
              <w:spacing w:before="56"/>
              <w:ind w:right="40"/>
              <w:jc w:val="right"/>
            </w:pPr>
            <w:r>
              <w:t>9</w:t>
            </w:r>
          </w:p>
        </w:tc>
      </w:tr>
      <w:tr w:rsidR="005A57BF" w:rsidRPr="00A768CE" w14:paraId="249E5E80" w14:textId="77777777" w:rsidTr="000B7870">
        <w:trPr>
          <w:trHeight w:hRule="exact" w:val="414"/>
        </w:trPr>
        <w:tc>
          <w:tcPr>
            <w:tcW w:w="6225" w:type="dxa"/>
            <w:gridSpan w:val="2"/>
            <w:tcBorders>
              <w:top w:val="nil"/>
              <w:left w:val="nil"/>
              <w:bottom w:val="nil"/>
              <w:right w:val="nil"/>
            </w:tcBorders>
          </w:tcPr>
          <w:p w14:paraId="1FF1A842" w14:textId="36DC184D" w:rsidR="005A57BF" w:rsidRPr="00A768CE" w:rsidRDefault="005A57BF" w:rsidP="005A57BF">
            <w:pPr>
              <w:spacing w:before="55"/>
              <w:ind w:left="520"/>
            </w:pPr>
            <w:r>
              <w:lastRenderedPageBreak/>
              <w:t>4</w:t>
            </w:r>
            <w:r w:rsidRPr="00E42D5B">
              <w:t xml:space="preserve">.2.1. </w:t>
            </w:r>
            <w:r w:rsidR="00514C90" w:rsidRPr="00514C90">
              <w:t>Data Collection and Preprocessing Module</w:t>
            </w:r>
          </w:p>
        </w:tc>
        <w:tc>
          <w:tcPr>
            <w:tcW w:w="2497" w:type="dxa"/>
            <w:gridSpan w:val="2"/>
            <w:tcBorders>
              <w:top w:val="nil"/>
              <w:left w:val="nil"/>
              <w:bottom w:val="nil"/>
              <w:right w:val="nil"/>
            </w:tcBorders>
          </w:tcPr>
          <w:p w14:paraId="14D0AD8B" w14:textId="4B68C4A0" w:rsidR="005A57BF" w:rsidRPr="00A768CE" w:rsidRDefault="00514C90" w:rsidP="005A57BF">
            <w:pPr>
              <w:spacing w:before="55"/>
              <w:ind w:right="40"/>
              <w:jc w:val="right"/>
            </w:pPr>
            <w:r>
              <w:t>9</w:t>
            </w:r>
          </w:p>
        </w:tc>
      </w:tr>
      <w:tr w:rsidR="005A57BF" w:rsidRPr="00A768CE" w14:paraId="756C51C5" w14:textId="77777777" w:rsidTr="000B7870">
        <w:trPr>
          <w:trHeight w:hRule="exact" w:val="414"/>
        </w:trPr>
        <w:tc>
          <w:tcPr>
            <w:tcW w:w="6225" w:type="dxa"/>
            <w:gridSpan w:val="2"/>
            <w:tcBorders>
              <w:top w:val="nil"/>
              <w:left w:val="nil"/>
              <w:bottom w:val="nil"/>
              <w:right w:val="nil"/>
            </w:tcBorders>
          </w:tcPr>
          <w:p w14:paraId="6A9C2665" w14:textId="4A5CF493" w:rsidR="005A57BF" w:rsidRPr="00A768CE" w:rsidRDefault="005A57BF" w:rsidP="005A57BF">
            <w:pPr>
              <w:spacing w:before="56"/>
              <w:ind w:left="520"/>
            </w:pPr>
            <w:r>
              <w:t>4</w:t>
            </w:r>
            <w:r w:rsidRPr="00E42D5B">
              <w:t xml:space="preserve">.2.2. </w:t>
            </w:r>
            <w:r w:rsidR="00514C90" w:rsidRPr="00514C90">
              <w:t>AI/ML Model Processing Module</w:t>
            </w:r>
          </w:p>
        </w:tc>
        <w:tc>
          <w:tcPr>
            <w:tcW w:w="2497" w:type="dxa"/>
            <w:gridSpan w:val="2"/>
            <w:tcBorders>
              <w:top w:val="nil"/>
              <w:left w:val="nil"/>
              <w:bottom w:val="nil"/>
              <w:right w:val="nil"/>
            </w:tcBorders>
          </w:tcPr>
          <w:p w14:paraId="0379DEFD" w14:textId="14A9AACA" w:rsidR="005A57BF" w:rsidRPr="00A768CE" w:rsidRDefault="00514C90" w:rsidP="005A57BF">
            <w:pPr>
              <w:spacing w:before="56"/>
              <w:ind w:right="40"/>
              <w:jc w:val="right"/>
            </w:pPr>
            <w:r>
              <w:t>10</w:t>
            </w:r>
          </w:p>
        </w:tc>
      </w:tr>
      <w:tr w:rsidR="005A57BF" w:rsidRPr="00A768CE" w14:paraId="5DCACB34" w14:textId="77777777" w:rsidTr="00405A13">
        <w:trPr>
          <w:trHeight w:hRule="exact" w:val="414"/>
        </w:trPr>
        <w:tc>
          <w:tcPr>
            <w:tcW w:w="6225" w:type="dxa"/>
            <w:gridSpan w:val="2"/>
            <w:tcBorders>
              <w:top w:val="nil"/>
              <w:left w:val="nil"/>
              <w:right w:val="nil"/>
            </w:tcBorders>
          </w:tcPr>
          <w:p w14:paraId="5789E5CE" w14:textId="0D51713F" w:rsidR="005A57BF" w:rsidRPr="00A768CE" w:rsidRDefault="005A57BF" w:rsidP="005A57BF">
            <w:pPr>
              <w:spacing w:before="55"/>
              <w:ind w:left="520"/>
            </w:pPr>
            <w:r>
              <w:t>4</w:t>
            </w:r>
            <w:r w:rsidRPr="00E42D5B">
              <w:t xml:space="preserve">.2.3. </w:t>
            </w:r>
            <w:r w:rsidR="00514C90" w:rsidRPr="00514C90">
              <w:t>User Interface and API Integration Module</w:t>
            </w:r>
          </w:p>
        </w:tc>
        <w:tc>
          <w:tcPr>
            <w:tcW w:w="2497" w:type="dxa"/>
            <w:gridSpan w:val="2"/>
            <w:tcBorders>
              <w:top w:val="nil"/>
              <w:left w:val="nil"/>
              <w:right w:val="nil"/>
            </w:tcBorders>
          </w:tcPr>
          <w:p w14:paraId="6041F7C3" w14:textId="6F8BCD70" w:rsidR="005A57BF" w:rsidRPr="00A768CE" w:rsidRDefault="00514C90" w:rsidP="005A57BF">
            <w:pPr>
              <w:spacing w:before="55"/>
              <w:ind w:right="40"/>
              <w:jc w:val="right"/>
            </w:pPr>
            <w:r>
              <w:t>10</w:t>
            </w:r>
          </w:p>
        </w:tc>
      </w:tr>
      <w:tr w:rsidR="00812F08" w:rsidRPr="00A768CE" w14:paraId="29067438" w14:textId="77777777" w:rsidTr="00DF40C6">
        <w:trPr>
          <w:trHeight w:hRule="exact" w:val="1160"/>
        </w:trPr>
        <w:tc>
          <w:tcPr>
            <w:tcW w:w="6088" w:type="dxa"/>
          </w:tcPr>
          <w:p w14:paraId="47E28226" w14:textId="77777777" w:rsidR="00812F08" w:rsidRPr="00A768CE" w:rsidRDefault="00812F08" w:rsidP="000B7870">
            <w:pPr>
              <w:spacing w:before="69"/>
              <w:ind w:left="40"/>
            </w:pPr>
            <w:r w:rsidRPr="00A768CE">
              <w:rPr>
                <w:b/>
              </w:rPr>
              <w:t>Cha</w:t>
            </w:r>
            <w:r w:rsidRPr="00A768CE">
              <w:rPr>
                <w:b/>
                <w:spacing w:val="1"/>
              </w:rPr>
              <w:t>p</w:t>
            </w:r>
            <w:r w:rsidRPr="00A768CE">
              <w:rPr>
                <w:b/>
              </w:rPr>
              <w:t>t</w:t>
            </w:r>
            <w:r w:rsidRPr="00A768CE">
              <w:rPr>
                <w:b/>
                <w:spacing w:val="-2"/>
              </w:rPr>
              <w:t>e</w:t>
            </w:r>
            <w:r w:rsidRPr="00A768CE">
              <w:rPr>
                <w:b/>
              </w:rPr>
              <w:t>r</w:t>
            </w:r>
            <w:r w:rsidRPr="00A768CE">
              <w:rPr>
                <w:b/>
                <w:spacing w:val="-1"/>
              </w:rPr>
              <w:t xml:space="preserve"> </w:t>
            </w:r>
            <w:r w:rsidR="005A57BF">
              <w:rPr>
                <w:b/>
              </w:rPr>
              <w:t>5</w:t>
            </w:r>
          </w:p>
          <w:p w14:paraId="57A7DA19" w14:textId="77777777" w:rsidR="00812F08" w:rsidRPr="00A768CE" w:rsidRDefault="00812F08" w:rsidP="000B7870">
            <w:pPr>
              <w:spacing w:before="9" w:line="120" w:lineRule="exact"/>
              <w:rPr>
                <w:sz w:val="13"/>
                <w:szCs w:val="13"/>
              </w:rPr>
            </w:pPr>
          </w:p>
          <w:p w14:paraId="5D66D94E" w14:textId="71403E3C" w:rsidR="00812F08" w:rsidRPr="00A768CE" w:rsidRDefault="00812F08" w:rsidP="000B7870">
            <w:pPr>
              <w:ind w:left="40"/>
            </w:pPr>
            <w:r w:rsidRPr="00A768CE">
              <w:rPr>
                <w:b/>
              </w:rPr>
              <w:t>I</w:t>
            </w:r>
            <w:r w:rsidRPr="00A768CE">
              <w:rPr>
                <w:b/>
                <w:spacing w:val="-3"/>
              </w:rPr>
              <w:t>m</w:t>
            </w:r>
            <w:r w:rsidRPr="00A768CE">
              <w:rPr>
                <w:b/>
                <w:spacing w:val="1"/>
              </w:rPr>
              <w:t>p</w:t>
            </w:r>
            <w:r w:rsidRPr="00A768CE">
              <w:rPr>
                <w:b/>
              </w:rPr>
              <w:t>l</w:t>
            </w:r>
            <w:r w:rsidRPr="00A768CE">
              <w:rPr>
                <w:b/>
                <w:spacing w:val="2"/>
              </w:rPr>
              <w:t>e</w:t>
            </w:r>
            <w:r w:rsidRPr="00A768CE">
              <w:rPr>
                <w:b/>
                <w:spacing w:val="-1"/>
              </w:rPr>
              <w:t>me</w:t>
            </w:r>
            <w:r w:rsidRPr="00A768CE">
              <w:rPr>
                <w:b/>
                <w:spacing w:val="1"/>
              </w:rPr>
              <w:t>n</w:t>
            </w:r>
            <w:r w:rsidRPr="00A768CE">
              <w:rPr>
                <w:b/>
              </w:rPr>
              <w:t>ta</w:t>
            </w:r>
            <w:r w:rsidRPr="00A768CE">
              <w:rPr>
                <w:b/>
                <w:spacing w:val="-1"/>
              </w:rPr>
              <w:t>t</w:t>
            </w:r>
            <w:r w:rsidRPr="00A768CE">
              <w:rPr>
                <w:b/>
              </w:rPr>
              <w:t>ion</w:t>
            </w:r>
            <w:r w:rsidR="0000432F">
              <w:rPr>
                <w:b/>
              </w:rPr>
              <w:t xml:space="preserve"> </w:t>
            </w:r>
            <w:r w:rsidR="00F602FB">
              <w:rPr>
                <w:b/>
              </w:rPr>
              <w:t xml:space="preserve">of </w:t>
            </w:r>
            <w:r w:rsidR="00DF40C6">
              <w:rPr>
                <w:b/>
                <w:color w:val="000000" w:themeColor="text1"/>
                <w:spacing w:val="2"/>
              </w:rPr>
              <w:t>AI Powered Crop Price Recommendation System</w:t>
            </w:r>
          </w:p>
        </w:tc>
        <w:tc>
          <w:tcPr>
            <w:tcW w:w="2634" w:type="dxa"/>
            <w:gridSpan w:val="3"/>
          </w:tcPr>
          <w:p w14:paraId="4DAB7893" w14:textId="77777777" w:rsidR="00812F08" w:rsidRPr="00A768CE" w:rsidRDefault="00812F08" w:rsidP="000B7870">
            <w:pPr>
              <w:spacing w:line="200" w:lineRule="exact"/>
              <w:rPr>
                <w:sz w:val="20"/>
                <w:szCs w:val="20"/>
              </w:rPr>
            </w:pPr>
          </w:p>
          <w:p w14:paraId="463D872E" w14:textId="77777777" w:rsidR="00812F08" w:rsidRPr="00A768CE" w:rsidRDefault="00812F08" w:rsidP="000B7870">
            <w:pPr>
              <w:spacing w:before="4" w:line="280" w:lineRule="exact"/>
              <w:rPr>
                <w:sz w:val="28"/>
                <w:szCs w:val="28"/>
              </w:rPr>
            </w:pPr>
          </w:p>
          <w:p w14:paraId="4177B924" w14:textId="7E1CD391" w:rsidR="00812F08" w:rsidRPr="00A768CE" w:rsidRDefault="00514C90" w:rsidP="000B7870">
            <w:pPr>
              <w:ind w:right="40"/>
              <w:jc w:val="right"/>
            </w:pPr>
            <w:r>
              <w:rPr>
                <w:b/>
              </w:rPr>
              <w:t>11-12</w:t>
            </w:r>
          </w:p>
        </w:tc>
      </w:tr>
      <w:tr w:rsidR="00812F08" w:rsidRPr="00A768CE" w14:paraId="49BF5813" w14:textId="77777777" w:rsidTr="0000432F">
        <w:trPr>
          <w:trHeight w:hRule="exact" w:val="412"/>
        </w:trPr>
        <w:tc>
          <w:tcPr>
            <w:tcW w:w="6088" w:type="dxa"/>
          </w:tcPr>
          <w:p w14:paraId="77A54F86" w14:textId="77777777" w:rsidR="00812F08" w:rsidRPr="00E42D5B" w:rsidRDefault="005A57BF" w:rsidP="000B7870">
            <w:pPr>
              <w:spacing w:before="53"/>
              <w:ind w:left="40"/>
            </w:pPr>
            <w:r>
              <w:t>5</w:t>
            </w:r>
            <w:r w:rsidR="00812F08" w:rsidRPr="00E42D5B">
              <w:t xml:space="preserve">.1. </w:t>
            </w:r>
            <w:r w:rsidR="00812F08" w:rsidRPr="00E42D5B">
              <w:rPr>
                <w:spacing w:val="1"/>
              </w:rPr>
              <w:t>P</w:t>
            </w:r>
            <w:r w:rsidR="00812F08" w:rsidRPr="00E42D5B">
              <w:t>ro</w:t>
            </w:r>
            <w:r w:rsidR="00812F08" w:rsidRPr="00E42D5B">
              <w:rPr>
                <w:spacing w:val="-3"/>
              </w:rPr>
              <w:t>g</w:t>
            </w:r>
            <w:r w:rsidR="00812F08" w:rsidRPr="00E42D5B">
              <w:rPr>
                <w:spacing w:val="1"/>
              </w:rPr>
              <w:t>r</w:t>
            </w:r>
            <w:r w:rsidR="00812F08" w:rsidRPr="00E42D5B">
              <w:rPr>
                <w:spacing w:val="-1"/>
              </w:rPr>
              <w:t>a</w:t>
            </w:r>
            <w:r w:rsidR="00812F08" w:rsidRPr="00E42D5B">
              <w:t>m</w:t>
            </w:r>
            <w:r w:rsidR="00812F08" w:rsidRPr="00E42D5B">
              <w:rPr>
                <w:spacing w:val="1"/>
              </w:rPr>
              <w:t>m</w:t>
            </w:r>
            <w:r w:rsidR="00812F08" w:rsidRPr="00E42D5B">
              <w:t xml:space="preserve">ing </w:t>
            </w:r>
            <w:r w:rsidR="00812F08" w:rsidRPr="00E42D5B">
              <w:rPr>
                <w:spacing w:val="-3"/>
              </w:rPr>
              <w:t>L</w:t>
            </w:r>
            <w:r w:rsidR="00812F08" w:rsidRPr="00E42D5B">
              <w:rPr>
                <w:spacing w:val="-1"/>
              </w:rPr>
              <w:t>a</w:t>
            </w:r>
            <w:r w:rsidR="00812F08" w:rsidRPr="00E42D5B">
              <w:rPr>
                <w:spacing w:val="2"/>
              </w:rPr>
              <w:t>n</w:t>
            </w:r>
            <w:r w:rsidR="00812F08" w:rsidRPr="00E42D5B">
              <w:rPr>
                <w:spacing w:val="-2"/>
              </w:rPr>
              <w:t>g</w:t>
            </w:r>
            <w:r w:rsidR="00812F08" w:rsidRPr="00E42D5B">
              <w:rPr>
                <w:spacing w:val="2"/>
              </w:rPr>
              <w:t>u</w:t>
            </w:r>
            <w:r w:rsidR="00812F08" w:rsidRPr="00E42D5B">
              <w:rPr>
                <w:spacing w:val="-1"/>
              </w:rPr>
              <w:t>a</w:t>
            </w:r>
            <w:r w:rsidR="00812F08" w:rsidRPr="00E42D5B">
              <w:t>ge</w:t>
            </w:r>
            <w:r w:rsidR="00812F08" w:rsidRPr="00E42D5B">
              <w:rPr>
                <w:spacing w:val="-1"/>
              </w:rPr>
              <w:t xml:space="preserve"> </w:t>
            </w:r>
            <w:r w:rsidR="00812F08" w:rsidRPr="00E42D5B">
              <w:rPr>
                <w:spacing w:val="1"/>
              </w:rPr>
              <w:t>S</w:t>
            </w:r>
            <w:r w:rsidR="00812F08" w:rsidRPr="00E42D5B">
              <w:rPr>
                <w:spacing w:val="-1"/>
              </w:rPr>
              <w:t>e</w:t>
            </w:r>
            <w:r w:rsidR="00812F08" w:rsidRPr="00E42D5B">
              <w:t>le</w:t>
            </w:r>
            <w:r w:rsidR="00812F08" w:rsidRPr="00E42D5B">
              <w:rPr>
                <w:spacing w:val="-1"/>
              </w:rPr>
              <w:t>c</w:t>
            </w:r>
            <w:r w:rsidR="00812F08" w:rsidRPr="00E42D5B">
              <w:t>t</w:t>
            </w:r>
            <w:r w:rsidR="00812F08" w:rsidRPr="00E42D5B">
              <w:rPr>
                <w:spacing w:val="1"/>
              </w:rPr>
              <w:t>i</w:t>
            </w:r>
            <w:r w:rsidR="00812F08" w:rsidRPr="00E42D5B">
              <w:t>on</w:t>
            </w:r>
          </w:p>
        </w:tc>
        <w:tc>
          <w:tcPr>
            <w:tcW w:w="2634" w:type="dxa"/>
            <w:gridSpan w:val="3"/>
          </w:tcPr>
          <w:p w14:paraId="1BE8B6F3" w14:textId="4204976E" w:rsidR="00812F08" w:rsidRPr="00E42D5B" w:rsidRDefault="00514C90" w:rsidP="000B7870">
            <w:pPr>
              <w:spacing w:before="53"/>
              <w:ind w:right="40"/>
              <w:jc w:val="right"/>
            </w:pPr>
            <w:r>
              <w:t>11</w:t>
            </w:r>
          </w:p>
        </w:tc>
      </w:tr>
      <w:tr w:rsidR="00812F08" w:rsidRPr="00A768CE" w14:paraId="58599B04" w14:textId="77777777" w:rsidTr="0000432F">
        <w:trPr>
          <w:trHeight w:hRule="exact" w:val="414"/>
        </w:trPr>
        <w:tc>
          <w:tcPr>
            <w:tcW w:w="6088" w:type="dxa"/>
          </w:tcPr>
          <w:p w14:paraId="4CA2BBE6" w14:textId="77777777" w:rsidR="00812F08" w:rsidRPr="00E42D5B" w:rsidRDefault="005A57BF" w:rsidP="000B7870">
            <w:pPr>
              <w:spacing w:before="56"/>
              <w:ind w:left="40"/>
            </w:pPr>
            <w:r>
              <w:t>5</w:t>
            </w:r>
            <w:r w:rsidR="00812F08" w:rsidRPr="00E42D5B">
              <w:t xml:space="preserve">.2. </w:t>
            </w:r>
            <w:r w:rsidR="00812F08" w:rsidRPr="00E42D5B">
              <w:rPr>
                <w:spacing w:val="1"/>
              </w:rPr>
              <w:t>P</w:t>
            </w:r>
            <w:r w:rsidR="00812F08" w:rsidRPr="00E42D5B">
              <w:t>latfo</w:t>
            </w:r>
            <w:r w:rsidR="00812F08" w:rsidRPr="00E42D5B">
              <w:rPr>
                <w:spacing w:val="-1"/>
              </w:rPr>
              <w:t>r</w:t>
            </w:r>
            <w:r w:rsidR="00812F08" w:rsidRPr="00E42D5B">
              <w:t xml:space="preserve">m </w:t>
            </w:r>
            <w:r w:rsidR="00812F08" w:rsidRPr="00E42D5B">
              <w:rPr>
                <w:spacing w:val="1"/>
              </w:rPr>
              <w:t>S</w:t>
            </w:r>
            <w:r w:rsidR="00812F08" w:rsidRPr="00E42D5B">
              <w:rPr>
                <w:spacing w:val="-1"/>
              </w:rPr>
              <w:t>e</w:t>
            </w:r>
            <w:r w:rsidR="00812F08" w:rsidRPr="00E42D5B">
              <w:t>le</w:t>
            </w:r>
            <w:r w:rsidR="00812F08" w:rsidRPr="00E42D5B">
              <w:rPr>
                <w:spacing w:val="-1"/>
              </w:rPr>
              <w:t>c</w:t>
            </w:r>
            <w:r w:rsidR="00812F08" w:rsidRPr="00E42D5B">
              <w:t>t</w:t>
            </w:r>
            <w:r w:rsidR="00812F08" w:rsidRPr="00E42D5B">
              <w:rPr>
                <w:spacing w:val="1"/>
              </w:rPr>
              <w:t>i</w:t>
            </w:r>
            <w:r w:rsidR="00812F08" w:rsidRPr="00E42D5B">
              <w:t>on</w:t>
            </w:r>
          </w:p>
        </w:tc>
        <w:tc>
          <w:tcPr>
            <w:tcW w:w="2634" w:type="dxa"/>
            <w:gridSpan w:val="3"/>
          </w:tcPr>
          <w:p w14:paraId="1A0F4F15" w14:textId="3241D1BD" w:rsidR="00812F08" w:rsidRPr="00E42D5B" w:rsidRDefault="00514C90" w:rsidP="000B7870">
            <w:pPr>
              <w:spacing w:before="56"/>
              <w:ind w:right="40"/>
              <w:jc w:val="right"/>
            </w:pPr>
            <w:r>
              <w:t>1</w:t>
            </w:r>
            <w:r w:rsidR="00451161">
              <w:t>2</w:t>
            </w:r>
          </w:p>
        </w:tc>
      </w:tr>
      <w:tr w:rsidR="00812F08" w:rsidRPr="00A768CE" w14:paraId="53F5687A" w14:textId="77777777" w:rsidTr="0000432F">
        <w:trPr>
          <w:trHeight w:hRule="exact" w:val="414"/>
        </w:trPr>
        <w:tc>
          <w:tcPr>
            <w:tcW w:w="6088" w:type="dxa"/>
          </w:tcPr>
          <w:p w14:paraId="009CBFC0" w14:textId="77777777" w:rsidR="00812F08" w:rsidRPr="00E42D5B" w:rsidRDefault="00812F08" w:rsidP="000B7870">
            <w:pPr>
              <w:spacing w:before="55"/>
              <w:ind w:left="40"/>
            </w:pPr>
          </w:p>
        </w:tc>
        <w:tc>
          <w:tcPr>
            <w:tcW w:w="2634" w:type="dxa"/>
            <w:gridSpan w:val="3"/>
          </w:tcPr>
          <w:p w14:paraId="1874CD51" w14:textId="77777777" w:rsidR="00812F08" w:rsidRPr="00E42D5B" w:rsidRDefault="00812F08" w:rsidP="000B7870">
            <w:pPr>
              <w:spacing w:before="55"/>
              <w:ind w:right="40"/>
              <w:jc w:val="right"/>
            </w:pPr>
          </w:p>
        </w:tc>
      </w:tr>
      <w:tr w:rsidR="00812F08" w:rsidRPr="00A768CE" w14:paraId="78534E7F" w14:textId="77777777" w:rsidTr="0000432F">
        <w:trPr>
          <w:trHeight w:hRule="exact" w:val="624"/>
        </w:trPr>
        <w:tc>
          <w:tcPr>
            <w:tcW w:w="6912" w:type="dxa"/>
            <w:gridSpan w:val="3"/>
          </w:tcPr>
          <w:p w14:paraId="08B603AD" w14:textId="77777777" w:rsidR="00812F08" w:rsidRPr="00A768CE" w:rsidRDefault="00812F08" w:rsidP="000B7870">
            <w:pPr>
              <w:spacing w:before="5" w:line="260" w:lineRule="exact"/>
              <w:rPr>
                <w:sz w:val="26"/>
                <w:szCs w:val="26"/>
              </w:rPr>
            </w:pPr>
          </w:p>
          <w:p w14:paraId="49B7BC7E" w14:textId="77777777" w:rsidR="00812F08" w:rsidRPr="00A768CE" w:rsidRDefault="00812F08" w:rsidP="000B7870">
            <w:pPr>
              <w:ind w:left="40"/>
            </w:pPr>
            <w:r w:rsidRPr="00A768CE">
              <w:rPr>
                <w:b/>
              </w:rPr>
              <w:t>Cha</w:t>
            </w:r>
            <w:r w:rsidRPr="00A768CE">
              <w:rPr>
                <w:b/>
                <w:spacing w:val="1"/>
              </w:rPr>
              <w:t>p</w:t>
            </w:r>
            <w:r w:rsidRPr="00A768CE">
              <w:rPr>
                <w:b/>
              </w:rPr>
              <w:t>t</w:t>
            </w:r>
            <w:r w:rsidRPr="00A768CE">
              <w:rPr>
                <w:b/>
                <w:spacing w:val="-2"/>
              </w:rPr>
              <w:t>e</w:t>
            </w:r>
            <w:r w:rsidRPr="00A768CE">
              <w:rPr>
                <w:b/>
              </w:rPr>
              <w:t>r</w:t>
            </w:r>
            <w:r w:rsidRPr="00A768CE">
              <w:rPr>
                <w:b/>
                <w:spacing w:val="-1"/>
              </w:rPr>
              <w:t xml:space="preserve"> </w:t>
            </w:r>
            <w:r w:rsidR="005A57BF">
              <w:rPr>
                <w:b/>
              </w:rPr>
              <w:t>6</w:t>
            </w:r>
          </w:p>
        </w:tc>
        <w:tc>
          <w:tcPr>
            <w:tcW w:w="1810" w:type="dxa"/>
          </w:tcPr>
          <w:p w14:paraId="28C713E7" w14:textId="77777777" w:rsidR="00812F08" w:rsidRPr="00A768CE" w:rsidRDefault="00812F08" w:rsidP="000B7870">
            <w:pPr>
              <w:rPr>
                <w:sz w:val="20"/>
                <w:szCs w:val="20"/>
              </w:rPr>
            </w:pPr>
          </w:p>
        </w:tc>
      </w:tr>
      <w:tr w:rsidR="00812F08" w:rsidRPr="00A768CE" w14:paraId="380E8943" w14:textId="77777777" w:rsidTr="00DF40C6">
        <w:trPr>
          <w:trHeight w:hRule="exact" w:val="698"/>
        </w:trPr>
        <w:tc>
          <w:tcPr>
            <w:tcW w:w="6912" w:type="dxa"/>
            <w:gridSpan w:val="3"/>
          </w:tcPr>
          <w:p w14:paraId="2EF74637" w14:textId="4F5C981C" w:rsidR="00812F08" w:rsidRPr="00A768CE" w:rsidRDefault="00812F08" w:rsidP="000B7870">
            <w:pPr>
              <w:spacing w:before="56"/>
              <w:ind w:left="40"/>
            </w:pPr>
            <w:r w:rsidRPr="00A768CE">
              <w:rPr>
                <w:b/>
              </w:rPr>
              <w:t>Ex</w:t>
            </w:r>
            <w:r w:rsidRPr="00A768CE">
              <w:rPr>
                <w:b/>
                <w:spacing w:val="1"/>
              </w:rPr>
              <w:t>p</w:t>
            </w:r>
            <w:r w:rsidRPr="00A768CE">
              <w:rPr>
                <w:b/>
                <w:spacing w:val="-1"/>
              </w:rPr>
              <w:t>er</w:t>
            </w:r>
            <w:r w:rsidRPr="00A768CE">
              <w:rPr>
                <w:b/>
              </w:rPr>
              <w:t>im</w:t>
            </w:r>
            <w:r w:rsidRPr="00A768CE">
              <w:rPr>
                <w:b/>
                <w:spacing w:val="-1"/>
              </w:rPr>
              <w:t>e</w:t>
            </w:r>
            <w:r w:rsidRPr="00A768CE">
              <w:rPr>
                <w:b/>
                <w:spacing w:val="1"/>
              </w:rPr>
              <w:t>n</w:t>
            </w:r>
            <w:r w:rsidRPr="00A768CE">
              <w:rPr>
                <w:b/>
              </w:rPr>
              <w:t>tal R</w:t>
            </w:r>
            <w:r w:rsidRPr="00A768CE">
              <w:rPr>
                <w:b/>
                <w:spacing w:val="-1"/>
              </w:rPr>
              <w:t>e</w:t>
            </w:r>
            <w:r w:rsidRPr="00A768CE">
              <w:rPr>
                <w:b/>
              </w:rPr>
              <w:t>s</w:t>
            </w:r>
            <w:r w:rsidRPr="00A768CE">
              <w:rPr>
                <w:b/>
                <w:spacing w:val="1"/>
              </w:rPr>
              <w:t>u</w:t>
            </w:r>
            <w:r w:rsidRPr="00A768CE">
              <w:rPr>
                <w:b/>
              </w:rPr>
              <w:t>lts a</w:t>
            </w:r>
            <w:r w:rsidRPr="00A768CE">
              <w:rPr>
                <w:b/>
                <w:spacing w:val="1"/>
              </w:rPr>
              <w:t>n</w:t>
            </w:r>
            <w:r w:rsidRPr="00A768CE">
              <w:rPr>
                <w:b/>
              </w:rPr>
              <w:t>d</w:t>
            </w:r>
            <w:r w:rsidRPr="00A768CE">
              <w:rPr>
                <w:b/>
                <w:spacing w:val="1"/>
              </w:rPr>
              <w:t xml:space="preserve"> </w:t>
            </w:r>
            <w:r w:rsidRPr="00A768CE">
              <w:rPr>
                <w:b/>
              </w:rPr>
              <w:t>Ana</w:t>
            </w:r>
            <w:r w:rsidRPr="00A768CE">
              <w:rPr>
                <w:b/>
                <w:spacing w:val="1"/>
              </w:rPr>
              <w:t>l</w:t>
            </w:r>
            <w:r w:rsidRPr="00A768CE">
              <w:rPr>
                <w:b/>
              </w:rPr>
              <w:t>ys</w:t>
            </w:r>
            <w:r w:rsidRPr="00A768CE">
              <w:rPr>
                <w:b/>
                <w:spacing w:val="-2"/>
              </w:rPr>
              <w:t>i</w:t>
            </w:r>
            <w:r w:rsidRPr="00A768CE">
              <w:rPr>
                <w:b/>
              </w:rPr>
              <w:t>s of</w:t>
            </w:r>
            <w:r w:rsidRPr="00A768CE">
              <w:rPr>
                <w:b/>
                <w:spacing w:val="1"/>
              </w:rPr>
              <w:t xml:space="preserve"> </w:t>
            </w:r>
            <w:r w:rsidR="00DF40C6">
              <w:rPr>
                <w:b/>
                <w:color w:val="000000" w:themeColor="text1"/>
                <w:spacing w:val="2"/>
              </w:rPr>
              <w:t>AI Powered Crop Price Recommendation System</w:t>
            </w:r>
          </w:p>
        </w:tc>
        <w:tc>
          <w:tcPr>
            <w:tcW w:w="1810" w:type="dxa"/>
          </w:tcPr>
          <w:p w14:paraId="5F4D6AFE" w14:textId="728A4AEB" w:rsidR="00812F08" w:rsidRPr="00A768CE" w:rsidRDefault="00514C90" w:rsidP="000B7870">
            <w:pPr>
              <w:spacing w:before="56"/>
              <w:ind w:right="40"/>
              <w:jc w:val="right"/>
            </w:pPr>
            <w:r>
              <w:rPr>
                <w:b/>
              </w:rPr>
              <w:t>13-18</w:t>
            </w:r>
          </w:p>
        </w:tc>
      </w:tr>
      <w:tr w:rsidR="00812F08" w:rsidRPr="00A768CE" w14:paraId="2DC8DF0B" w14:textId="77777777" w:rsidTr="0000432F">
        <w:trPr>
          <w:trHeight w:hRule="exact" w:val="412"/>
        </w:trPr>
        <w:tc>
          <w:tcPr>
            <w:tcW w:w="6912" w:type="dxa"/>
            <w:gridSpan w:val="3"/>
          </w:tcPr>
          <w:p w14:paraId="20B493E7" w14:textId="77777777" w:rsidR="00812F08" w:rsidRPr="00A768CE" w:rsidRDefault="005A57BF" w:rsidP="000B7870">
            <w:pPr>
              <w:spacing w:before="53"/>
              <w:ind w:left="40"/>
            </w:pPr>
            <w:r>
              <w:t>6</w:t>
            </w:r>
            <w:r w:rsidR="00812F08" w:rsidRPr="00A768CE">
              <w:t>.1. Ev</w:t>
            </w:r>
            <w:r w:rsidR="00812F08" w:rsidRPr="00A768CE">
              <w:rPr>
                <w:spacing w:val="-1"/>
              </w:rPr>
              <w:t>a</w:t>
            </w:r>
            <w:r w:rsidR="00812F08" w:rsidRPr="00A768CE">
              <w:t>luation Metrics</w:t>
            </w:r>
          </w:p>
        </w:tc>
        <w:tc>
          <w:tcPr>
            <w:tcW w:w="1810" w:type="dxa"/>
          </w:tcPr>
          <w:p w14:paraId="4A9AC01C" w14:textId="62F6ABB5" w:rsidR="00812F08" w:rsidRPr="00A768CE" w:rsidRDefault="00514C90" w:rsidP="000B7870">
            <w:pPr>
              <w:spacing w:before="53"/>
              <w:ind w:right="40"/>
              <w:jc w:val="right"/>
            </w:pPr>
            <w:r>
              <w:t>13</w:t>
            </w:r>
          </w:p>
        </w:tc>
      </w:tr>
      <w:tr w:rsidR="00812F08" w:rsidRPr="00A768CE" w14:paraId="2AAC232A" w14:textId="77777777" w:rsidTr="0000432F">
        <w:trPr>
          <w:trHeight w:hRule="exact" w:val="414"/>
        </w:trPr>
        <w:tc>
          <w:tcPr>
            <w:tcW w:w="6912" w:type="dxa"/>
            <w:gridSpan w:val="3"/>
          </w:tcPr>
          <w:p w14:paraId="75F00B4B" w14:textId="77777777" w:rsidR="00812F08" w:rsidRDefault="005A57BF" w:rsidP="000B7870">
            <w:pPr>
              <w:spacing w:before="56"/>
              <w:ind w:left="40"/>
            </w:pPr>
            <w:r>
              <w:t>6</w:t>
            </w:r>
            <w:r w:rsidR="00812F08" w:rsidRPr="00A768CE">
              <w:t>.2. E</w:t>
            </w:r>
            <w:r w:rsidR="00812F08" w:rsidRPr="00A768CE">
              <w:rPr>
                <w:spacing w:val="2"/>
              </w:rPr>
              <w:t>x</w:t>
            </w:r>
            <w:r w:rsidR="00812F08" w:rsidRPr="00A768CE">
              <w:t>p</w:t>
            </w:r>
            <w:r w:rsidR="00812F08" w:rsidRPr="00A768CE">
              <w:rPr>
                <w:spacing w:val="-1"/>
              </w:rPr>
              <w:t>e</w:t>
            </w:r>
            <w:r w:rsidR="00812F08" w:rsidRPr="00A768CE">
              <w:t>rim</w:t>
            </w:r>
            <w:r w:rsidR="00812F08" w:rsidRPr="00A768CE">
              <w:rPr>
                <w:spacing w:val="-1"/>
              </w:rPr>
              <w:t>e</w:t>
            </w:r>
            <w:r w:rsidR="00812F08" w:rsidRPr="00A768CE">
              <w:t>ntal D</w:t>
            </w:r>
            <w:r w:rsidR="00812F08" w:rsidRPr="00A768CE">
              <w:rPr>
                <w:spacing w:val="-1"/>
              </w:rPr>
              <w:t>a</w:t>
            </w:r>
            <w:r w:rsidR="00812F08" w:rsidRPr="00A768CE">
              <w:t>tas</w:t>
            </w:r>
            <w:r w:rsidR="00812F08" w:rsidRPr="00A768CE">
              <w:rPr>
                <w:spacing w:val="1"/>
              </w:rPr>
              <w:t>e</w:t>
            </w:r>
            <w:r w:rsidR="00812F08" w:rsidRPr="00A768CE">
              <w:t>t</w:t>
            </w:r>
          </w:p>
          <w:p w14:paraId="0E217FEB" w14:textId="77777777" w:rsidR="00514C90" w:rsidRPr="00A768CE" w:rsidRDefault="00514C90" w:rsidP="000B7870">
            <w:pPr>
              <w:spacing w:before="56"/>
              <w:ind w:left="40"/>
            </w:pPr>
          </w:p>
        </w:tc>
        <w:tc>
          <w:tcPr>
            <w:tcW w:w="1810" w:type="dxa"/>
          </w:tcPr>
          <w:p w14:paraId="36350275" w14:textId="52544B5B" w:rsidR="00812F08" w:rsidRPr="00A768CE" w:rsidRDefault="00514C90" w:rsidP="000B7870">
            <w:pPr>
              <w:spacing w:before="56"/>
              <w:ind w:right="40"/>
              <w:jc w:val="right"/>
            </w:pPr>
            <w:r>
              <w:t>14</w:t>
            </w:r>
          </w:p>
        </w:tc>
      </w:tr>
      <w:tr w:rsidR="00514C90" w:rsidRPr="00A768CE" w14:paraId="545759F5" w14:textId="77777777" w:rsidTr="0000432F">
        <w:trPr>
          <w:trHeight w:hRule="exact" w:val="414"/>
        </w:trPr>
        <w:tc>
          <w:tcPr>
            <w:tcW w:w="6912" w:type="dxa"/>
            <w:gridSpan w:val="3"/>
          </w:tcPr>
          <w:p w14:paraId="5911D5B1" w14:textId="346E0713" w:rsidR="00514C90" w:rsidRDefault="00514C90" w:rsidP="000B7870">
            <w:pPr>
              <w:spacing w:before="56"/>
              <w:ind w:left="40"/>
            </w:pPr>
            <w:r>
              <w:t xml:space="preserve">         6.2.1. </w:t>
            </w:r>
            <w:r w:rsidRPr="00514C90">
              <w:t>Dataset Structure</w:t>
            </w:r>
          </w:p>
        </w:tc>
        <w:tc>
          <w:tcPr>
            <w:tcW w:w="1810" w:type="dxa"/>
          </w:tcPr>
          <w:p w14:paraId="1C3FBD8C" w14:textId="69B4E786" w:rsidR="00514C90" w:rsidRDefault="00514C90" w:rsidP="000B7870">
            <w:pPr>
              <w:spacing w:before="56"/>
              <w:ind w:right="40"/>
              <w:jc w:val="right"/>
            </w:pPr>
            <w:r>
              <w:t>14</w:t>
            </w:r>
          </w:p>
        </w:tc>
      </w:tr>
      <w:tr w:rsidR="00514C90" w:rsidRPr="00A768CE" w14:paraId="6C7D9BBA" w14:textId="77777777" w:rsidTr="0000432F">
        <w:trPr>
          <w:trHeight w:hRule="exact" w:val="414"/>
        </w:trPr>
        <w:tc>
          <w:tcPr>
            <w:tcW w:w="6912" w:type="dxa"/>
            <w:gridSpan w:val="3"/>
          </w:tcPr>
          <w:p w14:paraId="0283C5D9" w14:textId="7C124634" w:rsidR="00514C90" w:rsidRDefault="00514C90" w:rsidP="000B7870">
            <w:pPr>
              <w:spacing w:before="56"/>
              <w:ind w:left="40"/>
            </w:pPr>
            <w:r>
              <w:t xml:space="preserve">         6.2.2. Preprocessing Steps</w:t>
            </w:r>
          </w:p>
        </w:tc>
        <w:tc>
          <w:tcPr>
            <w:tcW w:w="1810" w:type="dxa"/>
          </w:tcPr>
          <w:p w14:paraId="1449C0FE" w14:textId="635CB8CF" w:rsidR="00514C90" w:rsidRDefault="00514C90" w:rsidP="000B7870">
            <w:pPr>
              <w:spacing w:before="56"/>
              <w:ind w:right="40"/>
              <w:jc w:val="right"/>
            </w:pPr>
            <w:r>
              <w:t>14</w:t>
            </w:r>
          </w:p>
        </w:tc>
      </w:tr>
      <w:tr w:rsidR="00514C90" w:rsidRPr="00A768CE" w14:paraId="3CD22660" w14:textId="77777777" w:rsidTr="0000432F">
        <w:trPr>
          <w:trHeight w:hRule="exact" w:val="414"/>
        </w:trPr>
        <w:tc>
          <w:tcPr>
            <w:tcW w:w="6912" w:type="dxa"/>
            <w:gridSpan w:val="3"/>
          </w:tcPr>
          <w:p w14:paraId="78A6EB89" w14:textId="307D88F5" w:rsidR="00514C90" w:rsidRDefault="00514C90" w:rsidP="000B7870">
            <w:pPr>
              <w:spacing w:before="56"/>
              <w:ind w:left="40"/>
            </w:pPr>
            <w:r>
              <w:t xml:space="preserve">         6.2.3. Visualisation of dataset</w:t>
            </w:r>
          </w:p>
        </w:tc>
        <w:tc>
          <w:tcPr>
            <w:tcW w:w="1810" w:type="dxa"/>
          </w:tcPr>
          <w:p w14:paraId="36A6ECAB" w14:textId="0F49EADC" w:rsidR="00514C90" w:rsidRDefault="00514C90" w:rsidP="000B7870">
            <w:pPr>
              <w:spacing w:before="56"/>
              <w:ind w:right="40"/>
              <w:jc w:val="right"/>
            </w:pPr>
            <w:r>
              <w:t>15</w:t>
            </w:r>
          </w:p>
        </w:tc>
      </w:tr>
      <w:tr w:rsidR="00812F08" w:rsidRPr="00A768CE" w14:paraId="4A570BC5" w14:textId="77777777" w:rsidTr="0000432F">
        <w:trPr>
          <w:trHeight w:hRule="exact" w:val="414"/>
        </w:trPr>
        <w:tc>
          <w:tcPr>
            <w:tcW w:w="6912" w:type="dxa"/>
            <w:gridSpan w:val="3"/>
          </w:tcPr>
          <w:p w14:paraId="28CDC1E0" w14:textId="77777777" w:rsidR="00812F08" w:rsidRPr="00A768CE" w:rsidRDefault="005A57BF" w:rsidP="000B7870">
            <w:pPr>
              <w:spacing w:before="55"/>
              <w:ind w:left="40"/>
            </w:pPr>
            <w:r>
              <w:t>6</w:t>
            </w:r>
            <w:r w:rsidR="00812F08" w:rsidRPr="00A768CE">
              <w:t xml:space="preserve">.3. </w:t>
            </w:r>
            <w:r w:rsidR="00812F08" w:rsidRPr="00A768CE">
              <w:rPr>
                <w:spacing w:val="1"/>
              </w:rPr>
              <w:t>P</w:t>
            </w:r>
            <w:r w:rsidR="00812F08" w:rsidRPr="00A768CE">
              <w:rPr>
                <w:spacing w:val="-1"/>
              </w:rPr>
              <w:t>e</w:t>
            </w:r>
            <w:r w:rsidR="00812F08" w:rsidRPr="00A768CE">
              <w:t>r</w:t>
            </w:r>
            <w:r w:rsidR="00812F08" w:rsidRPr="00A768CE">
              <w:rPr>
                <w:spacing w:val="-1"/>
              </w:rPr>
              <w:t>f</w:t>
            </w:r>
            <w:r w:rsidR="00812F08" w:rsidRPr="00A768CE">
              <w:t>orm</w:t>
            </w:r>
            <w:r w:rsidR="00812F08" w:rsidRPr="00A768CE">
              <w:rPr>
                <w:spacing w:val="-1"/>
              </w:rPr>
              <w:t>a</w:t>
            </w:r>
            <w:r w:rsidR="00812F08" w:rsidRPr="00A768CE">
              <w:rPr>
                <w:spacing w:val="2"/>
              </w:rPr>
              <w:t>n</w:t>
            </w:r>
            <w:r w:rsidR="00812F08" w:rsidRPr="00A768CE">
              <w:rPr>
                <w:spacing w:val="-1"/>
              </w:rPr>
              <w:t>c</w:t>
            </w:r>
            <w:r w:rsidR="00812F08" w:rsidRPr="00A768CE">
              <w:t>e</w:t>
            </w:r>
            <w:r w:rsidR="00812F08" w:rsidRPr="00A768CE">
              <w:rPr>
                <w:spacing w:val="-1"/>
              </w:rPr>
              <w:t xml:space="preserve"> </w:t>
            </w:r>
            <w:r w:rsidR="00812F08" w:rsidRPr="00A768CE">
              <w:t>A</w:t>
            </w:r>
            <w:r w:rsidR="00812F08" w:rsidRPr="00A768CE">
              <w:rPr>
                <w:spacing w:val="2"/>
              </w:rPr>
              <w:t>n</w:t>
            </w:r>
            <w:r w:rsidR="00812F08" w:rsidRPr="00A768CE">
              <w:rPr>
                <w:spacing w:val="-1"/>
              </w:rPr>
              <w:t>a</w:t>
            </w:r>
            <w:r w:rsidR="00812F08" w:rsidRPr="00A768CE">
              <w:rPr>
                <w:spacing w:val="3"/>
              </w:rPr>
              <w:t>l</w:t>
            </w:r>
            <w:r w:rsidR="00812F08" w:rsidRPr="00A768CE">
              <w:rPr>
                <w:spacing w:val="-5"/>
              </w:rPr>
              <w:t>y</w:t>
            </w:r>
            <w:r w:rsidR="00812F08" w:rsidRPr="00A768CE">
              <w:t>s</w:t>
            </w:r>
            <w:r w:rsidR="00812F08" w:rsidRPr="00A768CE">
              <w:rPr>
                <w:spacing w:val="3"/>
              </w:rPr>
              <w:t>i</w:t>
            </w:r>
            <w:r w:rsidR="00812F08" w:rsidRPr="00A768CE">
              <w:t>s</w:t>
            </w:r>
          </w:p>
        </w:tc>
        <w:tc>
          <w:tcPr>
            <w:tcW w:w="1810" w:type="dxa"/>
          </w:tcPr>
          <w:p w14:paraId="78936A04" w14:textId="6990494D" w:rsidR="00812F08" w:rsidRPr="00A768CE" w:rsidRDefault="00514C90" w:rsidP="000B7870">
            <w:pPr>
              <w:spacing w:before="55"/>
              <w:ind w:right="40"/>
              <w:jc w:val="right"/>
            </w:pPr>
            <w:r>
              <w:t>17</w:t>
            </w:r>
          </w:p>
        </w:tc>
      </w:tr>
    </w:tbl>
    <w:p w14:paraId="086B6933" w14:textId="77777777" w:rsidR="00812F08" w:rsidRDefault="00812F08" w:rsidP="00A118D0">
      <w:pPr>
        <w:rPr>
          <w:b/>
          <w:bCs/>
        </w:rPr>
      </w:pPr>
    </w:p>
    <w:tbl>
      <w:tblPr>
        <w:tblW w:w="0" w:type="auto"/>
        <w:tblInd w:w="400" w:type="dxa"/>
        <w:tblLayout w:type="fixed"/>
        <w:tblCellMar>
          <w:left w:w="0" w:type="dxa"/>
          <w:right w:w="0" w:type="dxa"/>
        </w:tblCellMar>
        <w:tblLook w:val="01E0" w:firstRow="1" w:lastRow="1" w:firstColumn="1" w:lastColumn="1" w:noHBand="0" w:noVBand="0"/>
      </w:tblPr>
      <w:tblGrid>
        <w:gridCol w:w="5895"/>
        <w:gridCol w:w="2827"/>
      </w:tblGrid>
      <w:tr w:rsidR="00812F08" w:rsidRPr="00FD3D2F" w14:paraId="6CAC70D4" w14:textId="77777777" w:rsidTr="000B7870">
        <w:trPr>
          <w:trHeight w:hRule="exact" w:val="612"/>
        </w:trPr>
        <w:tc>
          <w:tcPr>
            <w:tcW w:w="5895" w:type="dxa"/>
            <w:tcBorders>
              <w:top w:val="nil"/>
              <w:left w:val="nil"/>
              <w:bottom w:val="nil"/>
              <w:right w:val="nil"/>
            </w:tcBorders>
          </w:tcPr>
          <w:p w14:paraId="1BAF7AD5" w14:textId="566CC0A3" w:rsidR="00514C90" w:rsidRPr="00514C90" w:rsidRDefault="00812F08" w:rsidP="00514C90">
            <w:pPr>
              <w:ind w:left="40"/>
              <w:rPr>
                <w:b/>
              </w:rPr>
            </w:pPr>
            <w:r w:rsidRPr="00FD3D2F">
              <w:rPr>
                <w:b/>
              </w:rPr>
              <w:t>Cha</w:t>
            </w:r>
            <w:r w:rsidRPr="00FD3D2F">
              <w:rPr>
                <w:b/>
                <w:spacing w:val="1"/>
              </w:rPr>
              <w:t>p</w:t>
            </w:r>
            <w:r w:rsidRPr="00FD3D2F">
              <w:rPr>
                <w:b/>
              </w:rPr>
              <w:t>t</w:t>
            </w:r>
            <w:r w:rsidRPr="00FD3D2F">
              <w:rPr>
                <w:b/>
                <w:spacing w:val="-2"/>
              </w:rPr>
              <w:t>e</w:t>
            </w:r>
            <w:r w:rsidRPr="00FD3D2F">
              <w:rPr>
                <w:b/>
              </w:rPr>
              <w:t>r</w:t>
            </w:r>
            <w:r w:rsidRPr="00FD3D2F">
              <w:rPr>
                <w:b/>
                <w:spacing w:val="-1"/>
              </w:rPr>
              <w:t xml:space="preserve"> </w:t>
            </w:r>
            <w:r w:rsidR="005A57BF">
              <w:rPr>
                <w:b/>
              </w:rPr>
              <w:t>7</w:t>
            </w:r>
          </w:p>
        </w:tc>
        <w:tc>
          <w:tcPr>
            <w:tcW w:w="2827" w:type="dxa"/>
            <w:tcBorders>
              <w:top w:val="nil"/>
              <w:left w:val="nil"/>
              <w:bottom w:val="nil"/>
              <w:right w:val="nil"/>
            </w:tcBorders>
          </w:tcPr>
          <w:p w14:paraId="360804C9" w14:textId="77777777" w:rsidR="00812F08" w:rsidRPr="00FD3D2F" w:rsidRDefault="00812F08" w:rsidP="000B7870">
            <w:pPr>
              <w:spacing w:before="69"/>
              <w:ind w:right="40"/>
              <w:jc w:val="center"/>
            </w:pPr>
          </w:p>
        </w:tc>
      </w:tr>
      <w:tr w:rsidR="00812F08" w:rsidRPr="00FD3D2F" w14:paraId="62BAB683" w14:textId="77777777" w:rsidTr="000B7870">
        <w:trPr>
          <w:trHeight w:hRule="exact" w:val="412"/>
        </w:trPr>
        <w:tc>
          <w:tcPr>
            <w:tcW w:w="5895" w:type="dxa"/>
            <w:tcBorders>
              <w:top w:val="nil"/>
              <w:left w:val="nil"/>
              <w:bottom w:val="nil"/>
              <w:right w:val="nil"/>
            </w:tcBorders>
          </w:tcPr>
          <w:p w14:paraId="2E715EBE" w14:textId="77777777" w:rsidR="00812F08" w:rsidRPr="00FD3D2F" w:rsidRDefault="00812F08" w:rsidP="006B16F5">
            <w:pPr>
              <w:spacing w:before="55"/>
            </w:pPr>
            <w:r w:rsidRPr="00FD3D2F">
              <w:rPr>
                <w:b/>
              </w:rPr>
              <w:t>Concl</w:t>
            </w:r>
            <w:r w:rsidRPr="00FD3D2F">
              <w:rPr>
                <w:b/>
                <w:spacing w:val="1"/>
              </w:rPr>
              <w:t>u</w:t>
            </w:r>
            <w:r w:rsidRPr="00FD3D2F">
              <w:rPr>
                <w:b/>
              </w:rPr>
              <w:t>sion and Future Enhancement</w:t>
            </w:r>
          </w:p>
        </w:tc>
        <w:tc>
          <w:tcPr>
            <w:tcW w:w="2827" w:type="dxa"/>
            <w:tcBorders>
              <w:top w:val="nil"/>
              <w:left w:val="nil"/>
              <w:bottom w:val="nil"/>
              <w:right w:val="nil"/>
            </w:tcBorders>
          </w:tcPr>
          <w:p w14:paraId="4E4C5DE3" w14:textId="7A34A824" w:rsidR="00812F08" w:rsidRPr="00FD3D2F" w:rsidRDefault="006B16F5" w:rsidP="000B7870">
            <w:pPr>
              <w:spacing w:before="55"/>
              <w:ind w:right="40"/>
              <w:jc w:val="right"/>
            </w:pPr>
            <w:r>
              <w:rPr>
                <w:b/>
              </w:rPr>
              <w:t>19-20</w:t>
            </w:r>
          </w:p>
        </w:tc>
      </w:tr>
      <w:tr w:rsidR="00812F08" w:rsidRPr="00FD3D2F" w14:paraId="41550949" w14:textId="77777777" w:rsidTr="000B7870">
        <w:trPr>
          <w:trHeight w:hRule="exact" w:val="412"/>
        </w:trPr>
        <w:tc>
          <w:tcPr>
            <w:tcW w:w="5895" w:type="dxa"/>
            <w:tcBorders>
              <w:top w:val="nil"/>
              <w:left w:val="nil"/>
              <w:bottom w:val="nil"/>
              <w:right w:val="nil"/>
            </w:tcBorders>
          </w:tcPr>
          <w:p w14:paraId="2FF8B2C2" w14:textId="771D4AFE" w:rsidR="00812F08" w:rsidRPr="00FD3D2F" w:rsidRDefault="005A57BF" w:rsidP="000B7870">
            <w:pPr>
              <w:spacing w:before="54"/>
              <w:ind w:left="40"/>
            </w:pPr>
            <w:r>
              <w:t>7</w:t>
            </w:r>
            <w:r w:rsidR="00812F08" w:rsidRPr="00FD3D2F">
              <w:t>.1.</w:t>
            </w:r>
            <w:r w:rsidR="00812F08" w:rsidRPr="00FD3D2F">
              <w:rPr>
                <w:spacing w:val="2"/>
              </w:rPr>
              <w:t xml:space="preserve"> </w:t>
            </w:r>
            <w:r w:rsidR="006B16F5" w:rsidRPr="00FD3D2F">
              <w:t>Summary</w:t>
            </w:r>
          </w:p>
        </w:tc>
        <w:tc>
          <w:tcPr>
            <w:tcW w:w="2827" w:type="dxa"/>
            <w:tcBorders>
              <w:top w:val="nil"/>
              <w:left w:val="nil"/>
              <w:bottom w:val="nil"/>
              <w:right w:val="nil"/>
            </w:tcBorders>
          </w:tcPr>
          <w:p w14:paraId="72EE76EB" w14:textId="32578B06" w:rsidR="00812F08" w:rsidRPr="00FD3D2F" w:rsidRDefault="006B16F5" w:rsidP="000B7870">
            <w:pPr>
              <w:spacing w:before="54"/>
              <w:ind w:right="40"/>
              <w:jc w:val="right"/>
            </w:pPr>
            <w:r>
              <w:t>19</w:t>
            </w:r>
          </w:p>
        </w:tc>
      </w:tr>
      <w:tr w:rsidR="00812F08" w:rsidRPr="00FD3D2F" w14:paraId="133D8843" w14:textId="77777777" w:rsidTr="000B7870">
        <w:trPr>
          <w:trHeight w:hRule="exact" w:val="414"/>
        </w:trPr>
        <w:tc>
          <w:tcPr>
            <w:tcW w:w="5895" w:type="dxa"/>
            <w:tcBorders>
              <w:top w:val="nil"/>
              <w:left w:val="nil"/>
              <w:bottom w:val="nil"/>
              <w:right w:val="nil"/>
            </w:tcBorders>
          </w:tcPr>
          <w:p w14:paraId="76520F5B" w14:textId="77777777" w:rsidR="00812F08" w:rsidRPr="00FD3D2F" w:rsidRDefault="005A57BF" w:rsidP="000B7870">
            <w:pPr>
              <w:spacing w:before="55"/>
              <w:ind w:left="40"/>
            </w:pPr>
            <w:r>
              <w:t>7</w:t>
            </w:r>
            <w:r w:rsidR="00812F08" w:rsidRPr="00FD3D2F">
              <w:t xml:space="preserve">.2. </w:t>
            </w:r>
            <w:r w:rsidR="00812F08" w:rsidRPr="00FD3D2F">
              <w:rPr>
                <w:spacing w:val="-1"/>
              </w:rPr>
              <w:t>F</w:t>
            </w:r>
            <w:r w:rsidR="00812F08" w:rsidRPr="00FD3D2F">
              <w:t>uture</w:t>
            </w:r>
            <w:r w:rsidR="00812F08" w:rsidRPr="00FD3D2F">
              <w:rPr>
                <w:spacing w:val="-1"/>
              </w:rPr>
              <w:t xml:space="preserve"> </w:t>
            </w:r>
            <w:r w:rsidR="00812F08" w:rsidRPr="00FD3D2F">
              <w:t>En</w:t>
            </w:r>
            <w:r w:rsidR="00812F08" w:rsidRPr="00FD3D2F">
              <w:rPr>
                <w:spacing w:val="2"/>
              </w:rPr>
              <w:t>h</w:t>
            </w:r>
            <w:r w:rsidR="00812F08" w:rsidRPr="00FD3D2F">
              <w:rPr>
                <w:spacing w:val="-1"/>
              </w:rPr>
              <w:t>a</w:t>
            </w:r>
            <w:r w:rsidR="00812F08" w:rsidRPr="00FD3D2F">
              <w:t>n</w:t>
            </w:r>
            <w:r w:rsidR="00812F08" w:rsidRPr="00FD3D2F">
              <w:rPr>
                <w:spacing w:val="-1"/>
              </w:rPr>
              <w:t>ce</w:t>
            </w:r>
            <w:r w:rsidR="00812F08" w:rsidRPr="00FD3D2F">
              <w:rPr>
                <w:spacing w:val="3"/>
              </w:rPr>
              <w:t>m</w:t>
            </w:r>
            <w:r w:rsidR="00812F08" w:rsidRPr="00FD3D2F">
              <w:rPr>
                <w:spacing w:val="-1"/>
              </w:rPr>
              <w:t>e</w:t>
            </w:r>
            <w:r w:rsidR="00812F08" w:rsidRPr="00FD3D2F">
              <w:t>nts</w:t>
            </w:r>
          </w:p>
        </w:tc>
        <w:tc>
          <w:tcPr>
            <w:tcW w:w="2827" w:type="dxa"/>
            <w:tcBorders>
              <w:top w:val="nil"/>
              <w:left w:val="nil"/>
              <w:bottom w:val="nil"/>
              <w:right w:val="nil"/>
            </w:tcBorders>
          </w:tcPr>
          <w:p w14:paraId="45240E18" w14:textId="52121F79" w:rsidR="00812F08" w:rsidRPr="00FD3D2F" w:rsidRDefault="006B16F5" w:rsidP="000B7870">
            <w:pPr>
              <w:spacing w:before="55"/>
              <w:ind w:right="40"/>
              <w:jc w:val="right"/>
            </w:pPr>
            <w:r>
              <w:t>19</w:t>
            </w:r>
          </w:p>
        </w:tc>
      </w:tr>
      <w:tr w:rsidR="00812F08" w:rsidRPr="00FD3D2F" w14:paraId="7DBC5D94" w14:textId="77777777" w:rsidTr="000B7870">
        <w:trPr>
          <w:trHeight w:hRule="exact" w:val="414"/>
        </w:trPr>
        <w:tc>
          <w:tcPr>
            <w:tcW w:w="5895" w:type="dxa"/>
            <w:tcBorders>
              <w:top w:val="nil"/>
              <w:left w:val="nil"/>
              <w:bottom w:val="nil"/>
              <w:right w:val="nil"/>
            </w:tcBorders>
          </w:tcPr>
          <w:p w14:paraId="3AA12824" w14:textId="41A329EA" w:rsidR="00812F08" w:rsidRPr="00FD3D2F" w:rsidRDefault="00812F08" w:rsidP="006B16F5">
            <w:pPr>
              <w:spacing w:before="55"/>
            </w:pPr>
            <w:r w:rsidRPr="00FD3D2F">
              <w:t xml:space="preserve"> </w:t>
            </w:r>
          </w:p>
        </w:tc>
        <w:tc>
          <w:tcPr>
            <w:tcW w:w="2827" w:type="dxa"/>
            <w:tcBorders>
              <w:top w:val="nil"/>
              <w:left w:val="nil"/>
              <w:bottom w:val="nil"/>
              <w:right w:val="nil"/>
            </w:tcBorders>
          </w:tcPr>
          <w:p w14:paraId="538DB096" w14:textId="018A4F12" w:rsidR="00812F08" w:rsidRPr="00FD3D2F" w:rsidRDefault="00812F08" w:rsidP="006B16F5">
            <w:pPr>
              <w:spacing w:before="55"/>
              <w:ind w:right="40"/>
              <w:jc w:val="center"/>
            </w:pPr>
          </w:p>
        </w:tc>
      </w:tr>
      <w:tr w:rsidR="00812F08" w:rsidRPr="00FD3D2F" w14:paraId="33D58FF8" w14:textId="77777777" w:rsidTr="000B7870">
        <w:trPr>
          <w:trHeight w:hRule="exact" w:val="972"/>
        </w:trPr>
        <w:tc>
          <w:tcPr>
            <w:tcW w:w="5895" w:type="dxa"/>
            <w:tcBorders>
              <w:top w:val="nil"/>
              <w:left w:val="nil"/>
              <w:bottom w:val="nil"/>
              <w:right w:val="nil"/>
            </w:tcBorders>
          </w:tcPr>
          <w:p w14:paraId="3E5EF6F8" w14:textId="77777777" w:rsidR="00812F08" w:rsidRPr="00FD3D2F" w:rsidRDefault="00812F08" w:rsidP="000B7870">
            <w:pPr>
              <w:spacing w:before="5" w:line="260" w:lineRule="exact"/>
              <w:rPr>
                <w:sz w:val="26"/>
                <w:szCs w:val="26"/>
              </w:rPr>
            </w:pPr>
          </w:p>
          <w:p w14:paraId="05C46D78" w14:textId="7CFCC79F" w:rsidR="00812F08" w:rsidRPr="00FC30EF" w:rsidRDefault="00812F08" w:rsidP="00FC30EF">
            <w:pPr>
              <w:spacing w:before="56"/>
              <w:ind w:left="40"/>
              <w:rPr>
                <w:b/>
              </w:rPr>
            </w:pPr>
            <w:r w:rsidRPr="00FD3D2F">
              <w:rPr>
                <w:b/>
              </w:rPr>
              <w:t>R</w:t>
            </w:r>
            <w:r w:rsidRPr="00FD3D2F">
              <w:rPr>
                <w:b/>
                <w:spacing w:val="-1"/>
              </w:rPr>
              <w:t>e</w:t>
            </w:r>
            <w:r w:rsidRPr="00FD3D2F">
              <w:rPr>
                <w:b/>
                <w:spacing w:val="1"/>
              </w:rPr>
              <w:t>f</w:t>
            </w:r>
            <w:r w:rsidRPr="00FD3D2F">
              <w:rPr>
                <w:b/>
                <w:spacing w:val="-1"/>
              </w:rPr>
              <w:t>ere</w:t>
            </w:r>
            <w:r w:rsidRPr="00FD3D2F">
              <w:rPr>
                <w:b/>
                <w:spacing w:val="1"/>
              </w:rPr>
              <w:t>n</w:t>
            </w:r>
            <w:r w:rsidRPr="00FD3D2F">
              <w:rPr>
                <w:b/>
                <w:spacing w:val="-1"/>
              </w:rPr>
              <w:t>ce</w:t>
            </w:r>
            <w:r w:rsidRPr="00FD3D2F">
              <w:rPr>
                <w:b/>
              </w:rPr>
              <w:t>s</w:t>
            </w:r>
          </w:p>
        </w:tc>
        <w:tc>
          <w:tcPr>
            <w:tcW w:w="2827" w:type="dxa"/>
            <w:tcBorders>
              <w:top w:val="nil"/>
              <w:left w:val="nil"/>
              <w:bottom w:val="nil"/>
              <w:right w:val="nil"/>
            </w:tcBorders>
          </w:tcPr>
          <w:p w14:paraId="5BA83855" w14:textId="77777777" w:rsidR="00812F08" w:rsidRPr="00FD3D2F" w:rsidRDefault="00812F08" w:rsidP="000B7870">
            <w:pPr>
              <w:spacing w:before="5" w:line="260" w:lineRule="exact"/>
              <w:rPr>
                <w:sz w:val="26"/>
                <w:szCs w:val="26"/>
              </w:rPr>
            </w:pPr>
          </w:p>
          <w:p w14:paraId="5F86075E" w14:textId="0321C09A" w:rsidR="00812F08" w:rsidRPr="00FD3D2F" w:rsidRDefault="006B16F5" w:rsidP="000B7870">
            <w:pPr>
              <w:spacing w:before="56"/>
              <w:ind w:right="40"/>
              <w:jc w:val="right"/>
            </w:pPr>
            <w:r>
              <w:rPr>
                <w:b/>
              </w:rPr>
              <w:t>21</w:t>
            </w:r>
          </w:p>
        </w:tc>
      </w:tr>
      <w:tr w:rsidR="00812F08" w:rsidRPr="00FD3D2F" w14:paraId="776D0350" w14:textId="77777777" w:rsidTr="000B7870">
        <w:trPr>
          <w:trHeight w:hRule="exact" w:val="369"/>
        </w:trPr>
        <w:tc>
          <w:tcPr>
            <w:tcW w:w="5895" w:type="dxa"/>
            <w:tcBorders>
              <w:top w:val="nil"/>
              <w:left w:val="nil"/>
              <w:bottom w:val="nil"/>
              <w:right w:val="nil"/>
            </w:tcBorders>
          </w:tcPr>
          <w:p w14:paraId="2300E95F" w14:textId="77777777" w:rsidR="00812F08" w:rsidRPr="00FD3D2F" w:rsidRDefault="00812F08" w:rsidP="000B7870">
            <w:pPr>
              <w:ind w:left="40"/>
            </w:pPr>
            <w:r w:rsidRPr="00FD3D2F">
              <w:rPr>
                <w:b/>
              </w:rPr>
              <w:t>A</w:t>
            </w:r>
            <w:r w:rsidRPr="00FD3D2F">
              <w:rPr>
                <w:b/>
                <w:spacing w:val="1"/>
              </w:rPr>
              <w:t>pp</w:t>
            </w:r>
            <w:r w:rsidRPr="00FD3D2F">
              <w:rPr>
                <w:b/>
                <w:spacing w:val="-1"/>
              </w:rPr>
              <w:t>e</w:t>
            </w:r>
            <w:r w:rsidRPr="00FD3D2F">
              <w:rPr>
                <w:b/>
                <w:spacing w:val="1"/>
              </w:rPr>
              <w:t>nd</w:t>
            </w:r>
            <w:r w:rsidRPr="00FD3D2F">
              <w:rPr>
                <w:b/>
              </w:rPr>
              <w:t>ic</w:t>
            </w:r>
            <w:r w:rsidRPr="00FD3D2F">
              <w:rPr>
                <w:b/>
                <w:spacing w:val="-1"/>
              </w:rPr>
              <w:t>e</w:t>
            </w:r>
            <w:r w:rsidRPr="00FD3D2F">
              <w:rPr>
                <w:b/>
              </w:rPr>
              <w:t>s</w:t>
            </w:r>
          </w:p>
        </w:tc>
        <w:tc>
          <w:tcPr>
            <w:tcW w:w="2827" w:type="dxa"/>
            <w:tcBorders>
              <w:top w:val="nil"/>
              <w:left w:val="nil"/>
              <w:bottom w:val="nil"/>
              <w:right w:val="nil"/>
            </w:tcBorders>
          </w:tcPr>
          <w:p w14:paraId="7505B7E7" w14:textId="075DCF45" w:rsidR="00812F08" w:rsidRPr="00FD3D2F" w:rsidRDefault="006B16F5" w:rsidP="000B7870">
            <w:pPr>
              <w:ind w:right="40"/>
              <w:jc w:val="right"/>
            </w:pPr>
            <w:r>
              <w:t>22</w:t>
            </w:r>
          </w:p>
        </w:tc>
      </w:tr>
      <w:tr w:rsidR="00812F08" w:rsidRPr="00FD3D2F" w14:paraId="4FBFA612" w14:textId="77777777" w:rsidTr="000B7870">
        <w:trPr>
          <w:trHeight w:hRule="exact" w:val="414"/>
        </w:trPr>
        <w:tc>
          <w:tcPr>
            <w:tcW w:w="5895" w:type="dxa"/>
            <w:tcBorders>
              <w:top w:val="nil"/>
              <w:left w:val="nil"/>
              <w:bottom w:val="nil"/>
              <w:right w:val="nil"/>
            </w:tcBorders>
          </w:tcPr>
          <w:p w14:paraId="2C251192" w14:textId="77777777" w:rsidR="00812F08" w:rsidRPr="00FD3D2F" w:rsidRDefault="00812F08" w:rsidP="000B7870">
            <w:pPr>
              <w:spacing w:before="55"/>
              <w:ind w:left="40"/>
            </w:pPr>
            <w:r w:rsidRPr="00FD3D2F">
              <w:rPr>
                <w:b/>
              </w:rPr>
              <w:t>Ap</w:t>
            </w:r>
            <w:r w:rsidRPr="00FD3D2F">
              <w:rPr>
                <w:b/>
                <w:spacing w:val="1"/>
              </w:rPr>
              <w:t>p</w:t>
            </w:r>
            <w:r w:rsidRPr="00FD3D2F">
              <w:rPr>
                <w:b/>
                <w:spacing w:val="-1"/>
              </w:rPr>
              <w:t>e</w:t>
            </w:r>
            <w:r w:rsidRPr="00FD3D2F">
              <w:rPr>
                <w:b/>
                <w:spacing w:val="1"/>
              </w:rPr>
              <w:t>nd</w:t>
            </w:r>
            <w:r w:rsidRPr="00FD3D2F">
              <w:rPr>
                <w:b/>
              </w:rPr>
              <w:t xml:space="preserve">ix </w:t>
            </w:r>
            <w:r w:rsidR="0007654F">
              <w:rPr>
                <w:b/>
              </w:rPr>
              <w:t>1</w:t>
            </w:r>
            <w:r w:rsidRPr="00FD3D2F">
              <w:rPr>
                <w:b/>
              </w:rPr>
              <w:t xml:space="preserve">: </w:t>
            </w:r>
            <w:r w:rsidRPr="00FD3D2F">
              <w:rPr>
                <w:b/>
                <w:spacing w:val="1"/>
              </w:rPr>
              <w:t>S</w:t>
            </w:r>
            <w:r w:rsidRPr="00FD3D2F">
              <w:rPr>
                <w:b/>
                <w:spacing w:val="-1"/>
              </w:rPr>
              <w:t>cree</w:t>
            </w:r>
            <w:r w:rsidRPr="00FD3D2F">
              <w:rPr>
                <w:b/>
                <w:spacing w:val="1"/>
              </w:rPr>
              <w:t>n</w:t>
            </w:r>
            <w:r w:rsidRPr="00FD3D2F">
              <w:rPr>
                <w:b/>
              </w:rPr>
              <w:t>s</w:t>
            </w:r>
            <w:r w:rsidRPr="00FD3D2F">
              <w:rPr>
                <w:b/>
                <w:spacing w:val="1"/>
              </w:rPr>
              <w:t>h</w:t>
            </w:r>
            <w:r w:rsidRPr="00FD3D2F">
              <w:rPr>
                <w:b/>
              </w:rPr>
              <w:t>ots</w:t>
            </w:r>
          </w:p>
        </w:tc>
        <w:tc>
          <w:tcPr>
            <w:tcW w:w="2827" w:type="dxa"/>
            <w:tcBorders>
              <w:top w:val="nil"/>
              <w:left w:val="nil"/>
              <w:bottom w:val="nil"/>
              <w:right w:val="nil"/>
            </w:tcBorders>
          </w:tcPr>
          <w:p w14:paraId="251FCB1C" w14:textId="62C98625" w:rsidR="00812F08" w:rsidRPr="00FD3D2F" w:rsidRDefault="006B16F5" w:rsidP="000B7870">
            <w:pPr>
              <w:spacing w:before="55"/>
              <w:ind w:right="40"/>
              <w:jc w:val="right"/>
            </w:pPr>
            <w:r>
              <w:t>22</w:t>
            </w:r>
          </w:p>
        </w:tc>
      </w:tr>
      <w:tr w:rsidR="00812F08" w:rsidRPr="00FD3D2F" w14:paraId="20193F65" w14:textId="77777777" w:rsidTr="000B7870">
        <w:trPr>
          <w:trHeight w:hRule="exact" w:val="428"/>
        </w:trPr>
        <w:tc>
          <w:tcPr>
            <w:tcW w:w="5895" w:type="dxa"/>
            <w:tcBorders>
              <w:top w:val="nil"/>
              <w:left w:val="nil"/>
              <w:bottom w:val="nil"/>
              <w:right w:val="nil"/>
            </w:tcBorders>
          </w:tcPr>
          <w:p w14:paraId="4CB8803B" w14:textId="77777777" w:rsidR="00812F08" w:rsidRPr="00FD3D2F" w:rsidRDefault="00812F08" w:rsidP="00FC30EF">
            <w:pPr>
              <w:spacing w:before="56"/>
            </w:pPr>
          </w:p>
        </w:tc>
        <w:tc>
          <w:tcPr>
            <w:tcW w:w="2827" w:type="dxa"/>
            <w:tcBorders>
              <w:top w:val="nil"/>
              <w:left w:val="nil"/>
              <w:bottom w:val="nil"/>
              <w:right w:val="nil"/>
            </w:tcBorders>
          </w:tcPr>
          <w:p w14:paraId="5D1C41E8" w14:textId="77777777" w:rsidR="00812F08" w:rsidRPr="00FD3D2F" w:rsidRDefault="00812F08" w:rsidP="000B7870">
            <w:pPr>
              <w:spacing w:before="56"/>
              <w:ind w:right="40"/>
              <w:jc w:val="right"/>
            </w:pPr>
          </w:p>
        </w:tc>
      </w:tr>
    </w:tbl>
    <w:p w14:paraId="03A1BE91" w14:textId="77777777" w:rsidR="00812F08" w:rsidRDefault="00812F08" w:rsidP="00A118D0">
      <w:pPr>
        <w:rPr>
          <w:b/>
          <w:bCs/>
        </w:rPr>
      </w:pPr>
    </w:p>
    <w:p w14:paraId="6F186EFB" w14:textId="77777777" w:rsidR="00812F08" w:rsidRDefault="00812F08" w:rsidP="00683DFC">
      <w:pPr>
        <w:ind w:left="720"/>
        <w:rPr>
          <w:b/>
        </w:rPr>
      </w:pPr>
    </w:p>
    <w:p w14:paraId="176676C4" w14:textId="77777777" w:rsidR="00812F08" w:rsidRDefault="00812F08" w:rsidP="00683DFC">
      <w:pPr>
        <w:ind w:left="720"/>
        <w:rPr>
          <w:b/>
        </w:rPr>
      </w:pPr>
    </w:p>
    <w:p w14:paraId="50E7001D" w14:textId="77777777" w:rsidR="005A57BF" w:rsidRDefault="005A57BF" w:rsidP="00AF5AD6">
      <w:pPr>
        <w:jc w:val="center"/>
        <w:rPr>
          <w:b/>
          <w:sz w:val="32"/>
          <w:szCs w:val="32"/>
        </w:rPr>
      </w:pPr>
    </w:p>
    <w:p w14:paraId="7306890E" w14:textId="77777777" w:rsidR="005A57BF" w:rsidRDefault="005A57BF" w:rsidP="00324AEF">
      <w:pPr>
        <w:rPr>
          <w:b/>
          <w:sz w:val="32"/>
          <w:szCs w:val="32"/>
        </w:rPr>
      </w:pPr>
    </w:p>
    <w:p w14:paraId="2892A38D" w14:textId="77777777" w:rsidR="00FC30EF" w:rsidRDefault="00FC30EF" w:rsidP="00324AEF">
      <w:pPr>
        <w:rPr>
          <w:b/>
          <w:sz w:val="32"/>
          <w:szCs w:val="32"/>
        </w:rPr>
      </w:pPr>
    </w:p>
    <w:p w14:paraId="5CC4C3D6" w14:textId="77777777" w:rsidR="00AF5AD6" w:rsidRDefault="00AF5AD6" w:rsidP="00AF5AD6">
      <w:pPr>
        <w:jc w:val="center"/>
        <w:rPr>
          <w:b/>
          <w:smallCaps/>
          <w:sz w:val="28"/>
          <w:szCs w:val="28"/>
        </w:rPr>
      </w:pPr>
      <w:r w:rsidRPr="002D0C4D">
        <w:rPr>
          <w:b/>
          <w:sz w:val="32"/>
          <w:szCs w:val="32"/>
        </w:rPr>
        <w:t>List of Tables</w:t>
      </w:r>
    </w:p>
    <w:p w14:paraId="0399DC5C" w14:textId="77777777" w:rsidR="00AF5AD6" w:rsidRDefault="00AF5AD6" w:rsidP="00AF5AD6">
      <w:pPr>
        <w:jc w:val="center"/>
        <w:rPr>
          <w:b/>
          <w:smallCaps/>
          <w:sz w:val="28"/>
          <w:szCs w:val="28"/>
        </w:rPr>
      </w:pPr>
    </w:p>
    <w:p w14:paraId="40A77350" w14:textId="77777777" w:rsidR="00AF5AD6" w:rsidRDefault="00AF5AD6" w:rsidP="00AF5AD6">
      <w:pPr>
        <w:jc w:val="center"/>
        <w:rPr>
          <w:b/>
          <w:smallCap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5800"/>
        <w:gridCol w:w="1638"/>
      </w:tblGrid>
      <w:tr w:rsidR="00AF5AD6" w14:paraId="7D4A6CC2" w14:textId="77777777" w:rsidTr="00B629EA">
        <w:tc>
          <w:tcPr>
            <w:tcW w:w="1912" w:type="dxa"/>
            <w:shd w:val="clear" w:color="auto" w:fill="auto"/>
          </w:tcPr>
          <w:p w14:paraId="72FF9F3F" w14:textId="14E21E35" w:rsidR="00AF5AD6" w:rsidRDefault="00852C8C">
            <w:pPr>
              <w:jc w:val="center"/>
              <w:rPr>
                <w:b/>
                <w:smallCaps/>
              </w:rPr>
            </w:pPr>
            <w:r>
              <w:rPr>
                <w:b/>
                <w:smallCaps/>
              </w:rPr>
              <w:t>TABLE NO.</w:t>
            </w:r>
          </w:p>
        </w:tc>
        <w:tc>
          <w:tcPr>
            <w:tcW w:w="5800" w:type="dxa"/>
            <w:shd w:val="clear" w:color="auto" w:fill="auto"/>
          </w:tcPr>
          <w:p w14:paraId="538D3643" w14:textId="77777777" w:rsidR="00AF5AD6" w:rsidRDefault="00AF5AD6">
            <w:pPr>
              <w:jc w:val="center"/>
              <w:rPr>
                <w:b/>
                <w:smallCaps/>
              </w:rPr>
            </w:pPr>
            <w:r>
              <w:rPr>
                <w:b/>
                <w:smallCaps/>
              </w:rPr>
              <w:t>TITLE</w:t>
            </w:r>
          </w:p>
        </w:tc>
        <w:tc>
          <w:tcPr>
            <w:tcW w:w="1638" w:type="dxa"/>
            <w:shd w:val="clear" w:color="auto" w:fill="auto"/>
          </w:tcPr>
          <w:p w14:paraId="6B678446" w14:textId="0FB1DBD3" w:rsidR="00AF5AD6" w:rsidRDefault="00852C8C">
            <w:pPr>
              <w:jc w:val="center"/>
              <w:rPr>
                <w:b/>
                <w:smallCaps/>
              </w:rPr>
            </w:pPr>
            <w:r>
              <w:rPr>
                <w:b/>
                <w:smallCaps/>
              </w:rPr>
              <w:t>PAGE NO.</w:t>
            </w:r>
          </w:p>
        </w:tc>
      </w:tr>
      <w:tr w:rsidR="00AF5AD6" w14:paraId="591B9D44" w14:textId="77777777" w:rsidTr="00B629EA">
        <w:tc>
          <w:tcPr>
            <w:tcW w:w="1912" w:type="dxa"/>
            <w:shd w:val="clear" w:color="auto" w:fill="auto"/>
          </w:tcPr>
          <w:p w14:paraId="2B3B4E15" w14:textId="1F474A0D" w:rsidR="00AF5AD6" w:rsidRPr="00FC30EF" w:rsidRDefault="00B629EA">
            <w:pPr>
              <w:jc w:val="center"/>
              <w:rPr>
                <w:bCs/>
                <w:smallCaps/>
                <w:sz w:val="28"/>
                <w:szCs w:val="28"/>
              </w:rPr>
            </w:pPr>
            <w:r w:rsidRPr="00FC30EF">
              <w:rPr>
                <w:bCs/>
                <w:smallCaps/>
                <w:sz w:val="28"/>
                <w:szCs w:val="28"/>
              </w:rPr>
              <w:t>1</w:t>
            </w:r>
          </w:p>
        </w:tc>
        <w:tc>
          <w:tcPr>
            <w:tcW w:w="5800" w:type="dxa"/>
            <w:shd w:val="clear" w:color="auto" w:fill="auto"/>
          </w:tcPr>
          <w:p w14:paraId="0E420BA2" w14:textId="00F12AE4" w:rsidR="00B629EA" w:rsidRPr="00FA77C7" w:rsidRDefault="00B629EA" w:rsidP="00B629EA">
            <w:pPr>
              <w:autoSpaceDE w:val="0"/>
              <w:autoSpaceDN w:val="0"/>
              <w:adjustRightInd w:val="0"/>
              <w:jc w:val="center"/>
            </w:pPr>
            <w:r w:rsidRPr="00FA77C7">
              <w:t>Performance Comparison</w:t>
            </w:r>
          </w:p>
          <w:p w14:paraId="1D2F3BFF" w14:textId="03113CB3" w:rsidR="00AF5AD6" w:rsidRPr="00FA77C7" w:rsidRDefault="00AF5AD6" w:rsidP="00B629EA">
            <w:pPr>
              <w:tabs>
                <w:tab w:val="left" w:pos="2326"/>
              </w:tabs>
              <w:rPr>
                <w:b/>
                <w:smallCaps/>
              </w:rPr>
            </w:pPr>
          </w:p>
        </w:tc>
        <w:tc>
          <w:tcPr>
            <w:tcW w:w="1638" w:type="dxa"/>
            <w:shd w:val="clear" w:color="auto" w:fill="auto"/>
          </w:tcPr>
          <w:p w14:paraId="381D5A3D" w14:textId="032A1841" w:rsidR="00AF5AD6" w:rsidRPr="00FA77C7" w:rsidRDefault="00B629EA">
            <w:pPr>
              <w:jc w:val="center"/>
              <w:rPr>
                <w:bCs/>
                <w:smallCaps/>
                <w:sz w:val="28"/>
                <w:szCs w:val="28"/>
              </w:rPr>
            </w:pPr>
            <w:r w:rsidRPr="00FA77C7">
              <w:rPr>
                <w:bCs/>
                <w:smallCaps/>
              </w:rPr>
              <w:t>18</w:t>
            </w:r>
          </w:p>
        </w:tc>
      </w:tr>
    </w:tbl>
    <w:p w14:paraId="0CF70F7D" w14:textId="77777777" w:rsidR="00AF5AD6" w:rsidRDefault="00AF5AD6" w:rsidP="00AF5AD6">
      <w:pPr>
        <w:jc w:val="center"/>
        <w:rPr>
          <w:b/>
          <w:smallCaps/>
          <w:sz w:val="28"/>
          <w:szCs w:val="28"/>
        </w:rPr>
      </w:pPr>
    </w:p>
    <w:p w14:paraId="7D19E661" w14:textId="77777777" w:rsidR="00AF5AD6" w:rsidRDefault="00AF5AD6" w:rsidP="00AF5AD6">
      <w:pPr>
        <w:jc w:val="center"/>
        <w:rPr>
          <w:b/>
          <w:smallCaps/>
          <w:sz w:val="28"/>
          <w:szCs w:val="28"/>
        </w:rPr>
      </w:pPr>
    </w:p>
    <w:p w14:paraId="65A80B60" w14:textId="77777777" w:rsidR="00AF5AD6" w:rsidRDefault="00AF5AD6" w:rsidP="00AF5AD6">
      <w:pPr>
        <w:jc w:val="center"/>
        <w:rPr>
          <w:b/>
          <w:smallCaps/>
          <w:sz w:val="28"/>
          <w:szCs w:val="28"/>
        </w:rPr>
      </w:pPr>
    </w:p>
    <w:p w14:paraId="7AC950B1" w14:textId="77777777" w:rsidR="00AF5AD6" w:rsidRDefault="00AF5AD6" w:rsidP="00AF5AD6">
      <w:pPr>
        <w:jc w:val="center"/>
        <w:rPr>
          <w:b/>
          <w:smallCaps/>
          <w:sz w:val="28"/>
          <w:szCs w:val="28"/>
        </w:rPr>
      </w:pPr>
    </w:p>
    <w:p w14:paraId="182988F2" w14:textId="77777777" w:rsidR="00AF5AD6" w:rsidRDefault="00AF5AD6" w:rsidP="00AF5AD6">
      <w:pPr>
        <w:jc w:val="center"/>
        <w:rPr>
          <w:b/>
          <w:smallCaps/>
          <w:sz w:val="28"/>
          <w:szCs w:val="28"/>
        </w:rPr>
      </w:pPr>
    </w:p>
    <w:p w14:paraId="0C775C19" w14:textId="77777777" w:rsidR="00AF5AD6" w:rsidRDefault="00AF5AD6" w:rsidP="00AF5AD6">
      <w:pPr>
        <w:jc w:val="center"/>
        <w:rPr>
          <w:b/>
          <w:smallCaps/>
          <w:sz w:val="28"/>
          <w:szCs w:val="28"/>
        </w:rPr>
      </w:pPr>
    </w:p>
    <w:p w14:paraId="5A14D6B0" w14:textId="77777777" w:rsidR="00AF5AD6" w:rsidRDefault="00AF5AD6" w:rsidP="00AF5AD6">
      <w:pPr>
        <w:jc w:val="center"/>
        <w:rPr>
          <w:b/>
          <w:smallCaps/>
          <w:sz w:val="28"/>
          <w:szCs w:val="28"/>
        </w:rPr>
      </w:pPr>
    </w:p>
    <w:p w14:paraId="6C7D1333" w14:textId="77777777" w:rsidR="00AF5AD6" w:rsidRDefault="00AF5AD6" w:rsidP="00AF5AD6">
      <w:pPr>
        <w:jc w:val="center"/>
        <w:rPr>
          <w:b/>
          <w:smallCaps/>
          <w:sz w:val="28"/>
          <w:szCs w:val="28"/>
        </w:rPr>
      </w:pPr>
    </w:p>
    <w:p w14:paraId="15566FA2" w14:textId="77777777" w:rsidR="00AF5AD6" w:rsidRDefault="00AF5AD6" w:rsidP="00AF5AD6">
      <w:pPr>
        <w:jc w:val="center"/>
        <w:rPr>
          <w:b/>
          <w:smallCaps/>
          <w:sz w:val="28"/>
          <w:szCs w:val="28"/>
        </w:rPr>
      </w:pPr>
    </w:p>
    <w:p w14:paraId="3005671B" w14:textId="77777777" w:rsidR="00AF5AD6" w:rsidRDefault="00AF5AD6" w:rsidP="00AF5AD6">
      <w:pPr>
        <w:jc w:val="center"/>
        <w:rPr>
          <w:b/>
          <w:smallCaps/>
          <w:sz w:val="28"/>
          <w:szCs w:val="28"/>
        </w:rPr>
      </w:pPr>
    </w:p>
    <w:p w14:paraId="5A5134B3" w14:textId="77777777" w:rsidR="00AF5AD6" w:rsidRDefault="00AF5AD6" w:rsidP="00AF5AD6">
      <w:pPr>
        <w:jc w:val="center"/>
        <w:rPr>
          <w:b/>
          <w:smallCaps/>
          <w:sz w:val="28"/>
          <w:szCs w:val="28"/>
        </w:rPr>
      </w:pPr>
    </w:p>
    <w:p w14:paraId="785F9236" w14:textId="77777777" w:rsidR="00AF5AD6" w:rsidRDefault="00AF5AD6" w:rsidP="00AF5AD6">
      <w:pPr>
        <w:jc w:val="center"/>
        <w:rPr>
          <w:b/>
          <w:smallCaps/>
          <w:sz w:val="28"/>
          <w:szCs w:val="28"/>
        </w:rPr>
      </w:pPr>
    </w:p>
    <w:p w14:paraId="057923FF" w14:textId="77777777" w:rsidR="00AF5AD6" w:rsidRDefault="00AF5AD6" w:rsidP="00AF5AD6">
      <w:pPr>
        <w:jc w:val="center"/>
        <w:rPr>
          <w:b/>
          <w:smallCaps/>
          <w:sz w:val="28"/>
          <w:szCs w:val="28"/>
        </w:rPr>
      </w:pPr>
    </w:p>
    <w:p w14:paraId="1366A337" w14:textId="77777777" w:rsidR="00AF5AD6" w:rsidRDefault="00AF5AD6" w:rsidP="00AF5AD6">
      <w:pPr>
        <w:jc w:val="center"/>
        <w:rPr>
          <w:b/>
          <w:smallCaps/>
          <w:sz w:val="28"/>
          <w:szCs w:val="28"/>
        </w:rPr>
      </w:pPr>
    </w:p>
    <w:p w14:paraId="63902396" w14:textId="77777777" w:rsidR="00AF5AD6" w:rsidRDefault="00AF5AD6" w:rsidP="00AF5AD6">
      <w:pPr>
        <w:jc w:val="center"/>
        <w:rPr>
          <w:b/>
          <w:smallCaps/>
          <w:sz w:val="28"/>
          <w:szCs w:val="28"/>
        </w:rPr>
      </w:pPr>
    </w:p>
    <w:p w14:paraId="2BB20A95" w14:textId="77777777" w:rsidR="00AF5AD6" w:rsidRDefault="00AF5AD6" w:rsidP="00AF5AD6">
      <w:pPr>
        <w:jc w:val="center"/>
        <w:rPr>
          <w:b/>
          <w:smallCaps/>
          <w:sz w:val="28"/>
          <w:szCs w:val="28"/>
        </w:rPr>
      </w:pPr>
    </w:p>
    <w:p w14:paraId="684CCED8" w14:textId="77777777" w:rsidR="00AF5AD6" w:rsidRDefault="00AF5AD6" w:rsidP="00AF5AD6">
      <w:pPr>
        <w:jc w:val="center"/>
        <w:rPr>
          <w:b/>
          <w:smallCaps/>
          <w:sz w:val="28"/>
          <w:szCs w:val="28"/>
        </w:rPr>
      </w:pPr>
    </w:p>
    <w:p w14:paraId="65A810B4" w14:textId="77777777" w:rsidR="00AF5AD6" w:rsidRDefault="00AF5AD6" w:rsidP="00AF5AD6">
      <w:pPr>
        <w:jc w:val="center"/>
        <w:rPr>
          <w:b/>
          <w:smallCaps/>
          <w:sz w:val="28"/>
          <w:szCs w:val="28"/>
        </w:rPr>
      </w:pPr>
    </w:p>
    <w:p w14:paraId="7B95BA3B" w14:textId="77777777" w:rsidR="00AF5AD6" w:rsidRDefault="00AF5AD6" w:rsidP="00AF5AD6">
      <w:pPr>
        <w:jc w:val="center"/>
        <w:rPr>
          <w:b/>
          <w:smallCaps/>
          <w:sz w:val="28"/>
          <w:szCs w:val="28"/>
        </w:rPr>
      </w:pPr>
    </w:p>
    <w:p w14:paraId="3A165867" w14:textId="77777777" w:rsidR="00AF5AD6" w:rsidRDefault="00AF5AD6" w:rsidP="00AF5AD6">
      <w:pPr>
        <w:jc w:val="center"/>
        <w:rPr>
          <w:b/>
          <w:smallCaps/>
          <w:sz w:val="28"/>
          <w:szCs w:val="28"/>
        </w:rPr>
      </w:pPr>
    </w:p>
    <w:p w14:paraId="064A41B6" w14:textId="77777777" w:rsidR="00AF5AD6" w:rsidRDefault="00AF5AD6" w:rsidP="00AF5AD6">
      <w:pPr>
        <w:jc w:val="center"/>
        <w:rPr>
          <w:b/>
          <w:smallCaps/>
          <w:sz w:val="28"/>
          <w:szCs w:val="28"/>
        </w:rPr>
      </w:pPr>
    </w:p>
    <w:p w14:paraId="69C791DF" w14:textId="77777777" w:rsidR="00AF5AD6" w:rsidRDefault="00AF5AD6" w:rsidP="00AF5AD6">
      <w:pPr>
        <w:jc w:val="center"/>
        <w:rPr>
          <w:b/>
          <w:smallCaps/>
          <w:sz w:val="28"/>
          <w:szCs w:val="28"/>
        </w:rPr>
      </w:pPr>
    </w:p>
    <w:p w14:paraId="2833FF0A" w14:textId="77777777" w:rsidR="00AF5AD6" w:rsidRDefault="00AF5AD6" w:rsidP="00AF5AD6">
      <w:pPr>
        <w:jc w:val="center"/>
        <w:rPr>
          <w:b/>
          <w:smallCaps/>
          <w:sz w:val="28"/>
          <w:szCs w:val="28"/>
        </w:rPr>
      </w:pPr>
    </w:p>
    <w:p w14:paraId="6DCBF31A" w14:textId="77777777" w:rsidR="00AF5AD6" w:rsidRDefault="00AF5AD6" w:rsidP="00AF5AD6">
      <w:pPr>
        <w:jc w:val="center"/>
        <w:rPr>
          <w:b/>
          <w:smallCaps/>
          <w:sz w:val="28"/>
          <w:szCs w:val="28"/>
        </w:rPr>
      </w:pPr>
    </w:p>
    <w:p w14:paraId="443A2FCB" w14:textId="36D27948" w:rsidR="00AF5AD6" w:rsidRDefault="00AF5AD6" w:rsidP="00AF5AD6">
      <w:pPr>
        <w:jc w:val="center"/>
        <w:rPr>
          <w:b/>
          <w:smallCaps/>
          <w:sz w:val="28"/>
          <w:szCs w:val="28"/>
        </w:rPr>
      </w:pPr>
    </w:p>
    <w:p w14:paraId="438389DC" w14:textId="284C9A6F" w:rsidR="00A82763" w:rsidRDefault="00A82763" w:rsidP="00AF5AD6">
      <w:pPr>
        <w:jc w:val="center"/>
        <w:rPr>
          <w:b/>
          <w:smallCaps/>
          <w:sz w:val="28"/>
          <w:szCs w:val="28"/>
        </w:rPr>
      </w:pPr>
    </w:p>
    <w:p w14:paraId="1DCD622D" w14:textId="6B3C279F" w:rsidR="00A82763" w:rsidRDefault="00A82763" w:rsidP="00AF5AD6">
      <w:pPr>
        <w:jc w:val="center"/>
        <w:rPr>
          <w:b/>
          <w:smallCaps/>
          <w:sz w:val="28"/>
          <w:szCs w:val="28"/>
        </w:rPr>
      </w:pPr>
    </w:p>
    <w:p w14:paraId="7DC8DF57" w14:textId="1E2D120E" w:rsidR="00A82763" w:rsidRDefault="00A82763" w:rsidP="00AF5AD6">
      <w:pPr>
        <w:jc w:val="center"/>
        <w:rPr>
          <w:b/>
          <w:smallCaps/>
          <w:sz w:val="28"/>
          <w:szCs w:val="28"/>
        </w:rPr>
      </w:pPr>
    </w:p>
    <w:p w14:paraId="421A69E5" w14:textId="0A5D429F" w:rsidR="00A82763" w:rsidRDefault="00A82763" w:rsidP="00AF5AD6">
      <w:pPr>
        <w:jc w:val="center"/>
        <w:rPr>
          <w:b/>
          <w:smallCaps/>
          <w:sz w:val="28"/>
          <w:szCs w:val="28"/>
        </w:rPr>
      </w:pPr>
    </w:p>
    <w:p w14:paraId="36D18BBA" w14:textId="1FEA40BB" w:rsidR="00A82763" w:rsidRDefault="00A82763" w:rsidP="00AF5AD6">
      <w:pPr>
        <w:jc w:val="center"/>
        <w:rPr>
          <w:b/>
          <w:smallCaps/>
          <w:sz w:val="28"/>
          <w:szCs w:val="28"/>
        </w:rPr>
      </w:pPr>
    </w:p>
    <w:p w14:paraId="78C1F775" w14:textId="443F462E" w:rsidR="00A82763" w:rsidRDefault="00A82763" w:rsidP="00AF5AD6">
      <w:pPr>
        <w:jc w:val="center"/>
        <w:rPr>
          <w:b/>
          <w:smallCaps/>
          <w:sz w:val="28"/>
          <w:szCs w:val="28"/>
        </w:rPr>
      </w:pPr>
    </w:p>
    <w:p w14:paraId="4A742428" w14:textId="649BFD61" w:rsidR="00A82763" w:rsidRDefault="00A82763" w:rsidP="00AF5AD6">
      <w:pPr>
        <w:jc w:val="center"/>
        <w:rPr>
          <w:b/>
          <w:smallCaps/>
          <w:sz w:val="28"/>
          <w:szCs w:val="28"/>
        </w:rPr>
      </w:pPr>
    </w:p>
    <w:p w14:paraId="2BCF5D40" w14:textId="77777777" w:rsidR="00AF5AD6" w:rsidRDefault="00AF5AD6" w:rsidP="00FA77C7">
      <w:pPr>
        <w:rPr>
          <w:b/>
          <w:smallCaps/>
          <w:sz w:val="28"/>
          <w:szCs w:val="28"/>
        </w:rPr>
      </w:pPr>
    </w:p>
    <w:p w14:paraId="4D3931FF" w14:textId="77777777" w:rsidR="00AF5AD6" w:rsidRPr="002D0C4D" w:rsidRDefault="00AF5AD6" w:rsidP="00AF5AD6">
      <w:pPr>
        <w:jc w:val="center"/>
        <w:rPr>
          <w:b/>
          <w:sz w:val="32"/>
          <w:szCs w:val="32"/>
        </w:rPr>
      </w:pPr>
      <w:r w:rsidRPr="002D0C4D">
        <w:rPr>
          <w:b/>
          <w:sz w:val="32"/>
          <w:szCs w:val="32"/>
        </w:rPr>
        <w:t xml:space="preserve">List of </w:t>
      </w:r>
      <w:r>
        <w:rPr>
          <w:b/>
          <w:sz w:val="32"/>
          <w:szCs w:val="32"/>
        </w:rPr>
        <w:t>Figures</w:t>
      </w:r>
    </w:p>
    <w:p w14:paraId="263FE3FF" w14:textId="77777777" w:rsidR="00AF5AD6" w:rsidRDefault="00AF5AD6" w:rsidP="00AF5AD6">
      <w:pPr>
        <w:jc w:val="center"/>
        <w:rPr>
          <w:b/>
          <w:smallCaps/>
          <w:sz w:val="28"/>
          <w:szCs w:val="28"/>
        </w:rPr>
      </w:pPr>
    </w:p>
    <w:p w14:paraId="7C1A77BD" w14:textId="77777777" w:rsidR="00AF5AD6" w:rsidRDefault="00AF5AD6" w:rsidP="00AF5AD6">
      <w:pPr>
        <w:jc w:val="center"/>
        <w:rPr>
          <w:b/>
          <w:smallCap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5239"/>
        <w:gridCol w:w="1916"/>
      </w:tblGrid>
      <w:tr w:rsidR="00AF5AD6" w14:paraId="4ACE53CF" w14:textId="77777777" w:rsidTr="00B629EA">
        <w:tc>
          <w:tcPr>
            <w:tcW w:w="2235" w:type="dxa"/>
            <w:shd w:val="clear" w:color="auto" w:fill="auto"/>
          </w:tcPr>
          <w:p w14:paraId="1E708027" w14:textId="77777777" w:rsidR="00AF5AD6" w:rsidRDefault="00AF5AD6">
            <w:pPr>
              <w:jc w:val="center"/>
              <w:rPr>
                <w:b/>
                <w:smallCaps/>
              </w:rPr>
            </w:pPr>
            <w:r>
              <w:rPr>
                <w:b/>
                <w:smallCaps/>
              </w:rPr>
              <w:t>FIGURE NO.</w:t>
            </w:r>
          </w:p>
        </w:tc>
        <w:tc>
          <w:tcPr>
            <w:tcW w:w="5386" w:type="dxa"/>
            <w:tcBorders>
              <w:bottom w:val="single" w:sz="4" w:space="0" w:color="auto"/>
            </w:tcBorders>
            <w:shd w:val="clear" w:color="auto" w:fill="auto"/>
          </w:tcPr>
          <w:p w14:paraId="5CF1209F" w14:textId="77777777" w:rsidR="00AF5AD6" w:rsidRDefault="00AF5AD6">
            <w:pPr>
              <w:jc w:val="center"/>
              <w:rPr>
                <w:b/>
                <w:smallCaps/>
              </w:rPr>
            </w:pPr>
            <w:r>
              <w:rPr>
                <w:b/>
                <w:smallCaps/>
              </w:rPr>
              <w:t>TITLE</w:t>
            </w:r>
          </w:p>
        </w:tc>
        <w:tc>
          <w:tcPr>
            <w:tcW w:w="1955" w:type="dxa"/>
            <w:shd w:val="clear" w:color="auto" w:fill="auto"/>
          </w:tcPr>
          <w:p w14:paraId="297D6667" w14:textId="77777777" w:rsidR="00AF5AD6" w:rsidRDefault="00AF5AD6">
            <w:pPr>
              <w:jc w:val="center"/>
              <w:rPr>
                <w:b/>
                <w:smallCaps/>
              </w:rPr>
            </w:pPr>
            <w:r>
              <w:rPr>
                <w:b/>
                <w:smallCaps/>
              </w:rPr>
              <w:t>PAGE NO.</w:t>
            </w:r>
          </w:p>
        </w:tc>
      </w:tr>
      <w:tr w:rsidR="00AF5AD6" w14:paraId="403E66C2" w14:textId="77777777" w:rsidTr="00B629EA">
        <w:tc>
          <w:tcPr>
            <w:tcW w:w="2235" w:type="dxa"/>
            <w:shd w:val="clear" w:color="auto" w:fill="auto"/>
          </w:tcPr>
          <w:p w14:paraId="68721698" w14:textId="07B5A615" w:rsidR="00AF5AD6" w:rsidRPr="00FA77C7" w:rsidRDefault="00B629EA">
            <w:pPr>
              <w:jc w:val="center"/>
              <w:rPr>
                <w:bCs/>
                <w:smallCaps/>
                <w:sz w:val="28"/>
                <w:szCs w:val="28"/>
              </w:rPr>
            </w:pPr>
            <w:r w:rsidRPr="00FA77C7">
              <w:rPr>
                <w:bCs/>
                <w:smallCaps/>
                <w:sz w:val="28"/>
                <w:szCs w:val="28"/>
              </w:rPr>
              <w:t>1</w:t>
            </w:r>
          </w:p>
        </w:tc>
        <w:tc>
          <w:tcPr>
            <w:tcW w:w="5386" w:type="dxa"/>
            <w:tcBorders>
              <w:bottom w:val="single" w:sz="4" w:space="0" w:color="auto"/>
            </w:tcBorders>
            <w:shd w:val="clear" w:color="auto" w:fill="auto"/>
          </w:tcPr>
          <w:p w14:paraId="7BD9C2B8" w14:textId="0FFC1502" w:rsidR="00AF5AD6" w:rsidRPr="00FA77C7" w:rsidRDefault="00B629EA" w:rsidP="00FC30EF">
            <w:r w:rsidRPr="00FA77C7">
              <w:t>System architecture</w:t>
            </w:r>
          </w:p>
        </w:tc>
        <w:tc>
          <w:tcPr>
            <w:tcW w:w="1955" w:type="dxa"/>
            <w:shd w:val="clear" w:color="auto" w:fill="auto"/>
          </w:tcPr>
          <w:p w14:paraId="6C10168F" w14:textId="33B63179" w:rsidR="00AF5AD6" w:rsidRPr="00FA77C7" w:rsidRDefault="00B629EA">
            <w:pPr>
              <w:jc w:val="center"/>
              <w:rPr>
                <w:bCs/>
                <w:smallCaps/>
                <w:sz w:val="28"/>
                <w:szCs w:val="28"/>
              </w:rPr>
            </w:pPr>
            <w:r w:rsidRPr="00FA77C7">
              <w:rPr>
                <w:bCs/>
                <w:smallCaps/>
                <w:sz w:val="28"/>
                <w:szCs w:val="28"/>
              </w:rPr>
              <w:t>10</w:t>
            </w:r>
          </w:p>
        </w:tc>
      </w:tr>
      <w:tr w:rsidR="00AF5AD6" w14:paraId="173E092D" w14:textId="77777777" w:rsidTr="00B629EA">
        <w:tc>
          <w:tcPr>
            <w:tcW w:w="2235" w:type="dxa"/>
            <w:shd w:val="clear" w:color="auto" w:fill="auto"/>
          </w:tcPr>
          <w:p w14:paraId="34F8EF3A" w14:textId="7AE6793C" w:rsidR="00AF5AD6" w:rsidRPr="00FA77C7" w:rsidRDefault="00B629EA">
            <w:pPr>
              <w:jc w:val="center"/>
              <w:rPr>
                <w:bCs/>
                <w:smallCaps/>
                <w:sz w:val="28"/>
                <w:szCs w:val="28"/>
              </w:rPr>
            </w:pPr>
            <w:r w:rsidRPr="00FA77C7">
              <w:rPr>
                <w:bCs/>
                <w:smallCaps/>
                <w:sz w:val="28"/>
                <w:szCs w:val="28"/>
              </w:rPr>
              <w:t>2</w:t>
            </w:r>
          </w:p>
        </w:tc>
        <w:tc>
          <w:tcPr>
            <w:tcW w:w="5386" w:type="dxa"/>
            <w:tcBorders>
              <w:top w:val="single" w:sz="4" w:space="0" w:color="auto"/>
            </w:tcBorders>
            <w:shd w:val="clear" w:color="auto" w:fill="auto"/>
          </w:tcPr>
          <w:p w14:paraId="4CFE5A3D" w14:textId="51CB9D21" w:rsidR="00AF5AD6" w:rsidRPr="00FA77C7" w:rsidRDefault="00B629EA" w:rsidP="00FC30EF">
            <w:pPr>
              <w:autoSpaceDE w:val="0"/>
              <w:autoSpaceDN w:val="0"/>
              <w:adjustRightInd w:val="0"/>
              <w:spacing w:line="360" w:lineRule="auto"/>
              <w:rPr>
                <w:bCs/>
                <w:lang w:eastAsia="en-IN"/>
              </w:rPr>
            </w:pPr>
            <w:r w:rsidRPr="00FA77C7">
              <w:rPr>
                <w:bCs/>
                <w:lang w:eastAsia="en-IN"/>
              </w:rPr>
              <w:t>Dataset header</w:t>
            </w:r>
          </w:p>
        </w:tc>
        <w:tc>
          <w:tcPr>
            <w:tcW w:w="1955" w:type="dxa"/>
            <w:shd w:val="clear" w:color="auto" w:fill="auto"/>
          </w:tcPr>
          <w:p w14:paraId="54D8ABA7" w14:textId="241C0C55" w:rsidR="00AF5AD6" w:rsidRPr="00FA77C7" w:rsidRDefault="00B629EA">
            <w:pPr>
              <w:jc w:val="center"/>
              <w:rPr>
                <w:bCs/>
                <w:smallCaps/>
                <w:sz w:val="28"/>
                <w:szCs w:val="28"/>
              </w:rPr>
            </w:pPr>
            <w:r w:rsidRPr="00FA77C7">
              <w:rPr>
                <w:bCs/>
                <w:smallCaps/>
                <w:sz w:val="28"/>
                <w:szCs w:val="28"/>
              </w:rPr>
              <w:t>15</w:t>
            </w:r>
          </w:p>
        </w:tc>
      </w:tr>
      <w:tr w:rsidR="00AF5AD6" w14:paraId="440BBC6E" w14:textId="77777777">
        <w:tc>
          <w:tcPr>
            <w:tcW w:w="2235" w:type="dxa"/>
            <w:shd w:val="clear" w:color="auto" w:fill="auto"/>
          </w:tcPr>
          <w:p w14:paraId="41F2BF37" w14:textId="6311ED52" w:rsidR="00AF5AD6" w:rsidRPr="00FA77C7" w:rsidRDefault="00B629EA">
            <w:pPr>
              <w:jc w:val="center"/>
              <w:rPr>
                <w:bCs/>
                <w:smallCaps/>
                <w:sz w:val="28"/>
                <w:szCs w:val="28"/>
              </w:rPr>
            </w:pPr>
            <w:r w:rsidRPr="00FA77C7">
              <w:rPr>
                <w:bCs/>
                <w:smallCaps/>
                <w:sz w:val="28"/>
                <w:szCs w:val="28"/>
              </w:rPr>
              <w:t>3</w:t>
            </w:r>
          </w:p>
        </w:tc>
        <w:tc>
          <w:tcPr>
            <w:tcW w:w="5386" w:type="dxa"/>
            <w:shd w:val="clear" w:color="auto" w:fill="auto"/>
          </w:tcPr>
          <w:p w14:paraId="189E7FD8" w14:textId="07D00139" w:rsidR="00AF5AD6" w:rsidRPr="00FA77C7" w:rsidRDefault="00B629EA" w:rsidP="00FC30EF">
            <w:pPr>
              <w:autoSpaceDE w:val="0"/>
              <w:autoSpaceDN w:val="0"/>
              <w:adjustRightInd w:val="0"/>
              <w:spacing w:line="360" w:lineRule="auto"/>
              <w:rPr>
                <w:bCs/>
                <w:lang w:eastAsia="en-IN"/>
              </w:rPr>
            </w:pPr>
            <w:r w:rsidRPr="00FA77C7">
              <w:rPr>
                <w:bCs/>
                <w:lang w:eastAsia="en-IN"/>
              </w:rPr>
              <w:t>Correlation between numerical attributes</w:t>
            </w:r>
          </w:p>
        </w:tc>
        <w:tc>
          <w:tcPr>
            <w:tcW w:w="1955" w:type="dxa"/>
            <w:shd w:val="clear" w:color="auto" w:fill="auto"/>
          </w:tcPr>
          <w:p w14:paraId="139B334D" w14:textId="2D7D674A" w:rsidR="00AF5AD6" w:rsidRPr="00FA77C7" w:rsidRDefault="00B629EA">
            <w:pPr>
              <w:jc w:val="center"/>
              <w:rPr>
                <w:bCs/>
                <w:smallCaps/>
                <w:sz w:val="28"/>
                <w:szCs w:val="28"/>
              </w:rPr>
            </w:pPr>
            <w:r w:rsidRPr="00FA77C7">
              <w:rPr>
                <w:bCs/>
                <w:smallCaps/>
                <w:sz w:val="28"/>
                <w:szCs w:val="28"/>
              </w:rPr>
              <w:t>15</w:t>
            </w:r>
          </w:p>
        </w:tc>
      </w:tr>
      <w:tr w:rsidR="00AF5AD6" w14:paraId="349FF11A" w14:textId="77777777">
        <w:tc>
          <w:tcPr>
            <w:tcW w:w="2235" w:type="dxa"/>
            <w:shd w:val="clear" w:color="auto" w:fill="auto"/>
          </w:tcPr>
          <w:p w14:paraId="1148AF4A" w14:textId="5066EC59" w:rsidR="00B629EA" w:rsidRPr="00FA77C7" w:rsidRDefault="00B629EA" w:rsidP="00B629EA">
            <w:pPr>
              <w:jc w:val="center"/>
              <w:rPr>
                <w:bCs/>
                <w:smallCaps/>
                <w:sz w:val="28"/>
                <w:szCs w:val="28"/>
              </w:rPr>
            </w:pPr>
            <w:r w:rsidRPr="00FA77C7">
              <w:rPr>
                <w:bCs/>
                <w:smallCaps/>
                <w:sz w:val="28"/>
                <w:szCs w:val="28"/>
              </w:rPr>
              <w:t>4</w:t>
            </w:r>
          </w:p>
        </w:tc>
        <w:tc>
          <w:tcPr>
            <w:tcW w:w="5386" w:type="dxa"/>
            <w:shd w:val="clear" w:color="auto" w:fill="auto"/>
          </w:tcPr>
          <w:p w14:paraId="2C796FDE" w14:textId="2A227ADC" w:rsidR="00AF5AD6" w:rsidRPr="00FA77C7" w:rsidRDefault="00B629EA" w:rsidP="00FC30EF">
            <w:pPr>
              <w:tabs>
                <w:tab w:val="left" w:pos="3545"/>
              </w:tabs>
              <w:rPr>
                <w:b/>
                <w:smallCaps/>
              </w:rPr>
            </w:pPr>
            <w:r w:rsidRPr="00FA77C7">
              <w:t>Data distribution of Target attribute</w:t>
            </w:r>
          </w:p>
        </w:tc>
        <w:tc>
          <w:tcPr>
            <w:tcW w:w="1955" w:type="dxa"/>
            <w:shd w:val="clear" w:color="auto" w:fill="auto"/>
          </w:tcPr>
          <w:p w14:paraId="49C56426" w14:textId="467AD8EF" w:rsidR="00AF5AD6" w:rsidRPr="00FA77C7" w:rsidRDefault="00B629EA">
            <w:pPr>
              <w:jc w:val="center"/>
              <w:rPr>
                <w:bCs/>
                <w:smallCaps/>
                <w:sz w:val="28"/>
                <w:szCs w:val="28"/>
              </w:rPr>
            </w:pPr>
            <w:r w:rsidRPr="00FA77C7">
              <w:rPr>
                <w:bCs/>
                <w:smallCaps/>
                <w:sz w:val="28"/>
                <w:szCs w:val="28"/>
              </w:rPr>
              <w:t>16</w:t>
            </w:r>
          </w:p>
        </w:tc>
      </w:tr>
      <w:tr w:rsidR="00B629EA" w14:paraId="7C8A3119" w14:textId="77777777">
        <w:tc>
          <w:tcPr>
            <w:tcW w:w="2235" w:type="dxa"/>
            <w:shd w:val="clear" w:color="auto" w:fill="auto"/>
          </w:tcPr>
          <w:p w14:paraId="30F708B3" w14:textId="544C6244" w:rsidR="00B629EA" w:rsidRPr="00FA77C7" w:rsidRDefault="00B629EA" w:rsidP="00B629EA">
            <w:pPr>
              <w:jc w:val="center"/>
              <w:rPr>
                <w:bCs/>
                <w:smallCaps/>
                <w:sz w:val="28"/>
                <w:szCs w:val="28"/>
              </w:rPr>
            </w:pPr>
            <w:r w:rsidRPr="00FA77C7">
              <w:rPr>
                <w:bCs/>
                <w:smallCaps/>
                <w:sz w:val="28"/>
                <w:szCs w:val="28"/>
              </w:rPr>
              <w:t>5</w:t>
            </w:r>
          </w:p>
        </w:tc>
        <w:tc>
          <w:tcPr>
            <w:tcW w:w="5386" w:type="dxa"/>
            <w:shd w:val="clear" w:color="auto" w:fill="auto"/>
          </w:tcPr>
          <w:p w14:paraId="1015964B" w14:textId="52535082" w:rsidR="00B629EA" w:rsidRPr="00FA77C7" w:rsidRDefault="00B629EA" w:rsidP="00FC30EF">
            <w:pPr>
              <w:rPr>
                <w:b/>
                <w:smallCaps/>
              </w:rPr>
            </w:pPr>
            <w:r w:rsidRPr="00FA77C7">
              <w:t>Scatter plot for Outlier detection</w:t>
            </w:r>
          </w:p>
        </w:tc>
        <w:tc>
          <w:tcPr>
            <w:tcW w:w="1955" w:type="dxa"/>
            <w:shd w:val="clear" w:color="auto" w:fill="auto"/>
          </w:tcPr>
          <w:p w14:paraId="273377DD" w14:textId="6025EF28" w:rsidR="00B629EA" w:rsidRPr="00FA77C7" w:rsidRDefault="00B629EA">
            <w:pPr>
              <w:jc w:val="center"/>
              <w:rPr>
                <w:bCs/>
                <w:smallCaps/>
                <w:sz w:val="28"/>
                <w:szCs w:val="28"/>
              </w:rPr>
            </w:pPr>
            <w:r w:rsidRPr="00FA77C7">
              <w:rPr>
                <w:bCs/>
                <w:smallCaps/>
                <w:sz w:val="28"/>
                <w:szCs w:val="28"/>
              </w:rPr>
              <w:t>16</w:t>
            </w:r>
          </w:p>
        </w:tc>
      </w:tr>
      <w:tr w:rsidR="00B629EA" w14:paraId="00F83805" w14:textId="77777777">
        <w:tc>
          <w:tcPr>
            <w:tcW w:w="2235" w:type="dxa"/>
            <w:shd w:val="clear" w:color="auto" w:fill="auto"/>
          </w:tcPr>
          <w:p w14:paraId="42CB0FE3" w14:textId="1162AF09" w:rsidR="00B629EA" w:rsidRPr="00FA77C7" w:rsidRDefault="00B629EA" w:rsidP="00B629EA">
            <w:pPr>
              <w:jc w:val="center"/>
              <w:rPr>
                <w:bCs/>
                <w:smallCaps/>
                <w:sz w:val="28"/>
                <w:szCs w:val="28"/>
              </w:rPr>
            </w:pPr>
            <w:r w:rsidRPr="00FA77C7">
              <w:rPr>
                <w:bCs/>
                <w:smallCaps/>
                <w:sz w:val="28"/>
                <w:szCs w:val="28"/>
              </w:rPr>
              <w:t>6</w:t>
            </w:r>
          </w:p>
        </w:tc>
        <w:tc>
          <w:tcPr>
            <w:tcW w:w="5386" w:type="dxa"/>
            <w:shd w:val="clear" w:color="auto" w:fill="auto"/>
          </w:tcPr>
          <w:p w14:paraId="032D3EE0" w14:textId="79842443" w:rsidR="00B629EA" w:rsidRPr="00FA77C7" w:rsidRDefault="00B629EA" w:rsidP="00FC30EF">
            <w:pPr>
              <w:rPr>
                <w:b/>
                <w:smallCaps/>
              </w:rPr>
            </w:pPr>
            <w:r w:rsidRPr="00FA77C7">
              <w:t>Target variable analysis</w:t>
            </w:r>
          </w:p>
        </w:tc>
        <w:tc>
          <w:tcPr>
            <w:tcW w:w="1955" w:type="dxa"/>
            <w:shd w:val="clear" w:color="auto" w:fill="auto"/>
          </w:tcPr>
          <w:p w14:paraId="79D1CED2" w14:textId="10E56328" w:rsidR="00B629EA" w:rsidRPr="00FA77C7" w:rsidRDefault="00B629EA">
            <w:pPr>
              <w:jc w:val="center"/>
              <w:rPr>
                <w:bCs/>
                <w:smallCaps/>
                <w:sz w:val="28"/>
                <w:szCs w:val="28"/>
              </w:rPr>
            </w:pPr>
            <w:r w:rsidRPr="00FA77C7">
              <w:rPr>
                <w:bCs/>
                <w:smallCaps/>
                <w:sz w:val="28"/>
                <w:szCs w:val="28"/>
              </w:rPr>
              <w:t>16</w:t>
            </w:r>
          </w:p>
        </w:tc>
      </w:tr>
      <w:tr w:rsidR="00B629EA" w14:paraId="152C01C3" w14:textId="77777777">
        <w:tc>
          <w:tcPr>
            <w:tcW w:w="2235" w:type="dxa"/>
            <w:shd w:val="clear" w:color="auto" w:fill="auto"/>
          </w:tcPr>
          <w:p w14:paraId="6320AD54" w14:textId="11E1A811" w:rsidR="00B629EA" w:rsidRPr="00FA77C7" w:rsidRDefault="00B629EA" w:rsidP="00B629EA">
            <w:pPr>
              <w:jc w:val="center"/>
              <w:rPr>
                <w:bCs/>
                <w:smallCaps/>
                <w:sz w:val="28"/>
                <w:szCs w:val="28"/>
              </w:rPr>
            </w:pPr>
            <w:r w:rsidRPr="00FA77C7">
              <w:rPr>
                <w:bCs/>
                <w:smallCaps/>
                <w:sz w:val="28"/>
                <w:szCs w:val="28"/>
              </w:rPr>
              <w:t>7</w:t>
            </w:r>
          </w:p>
        </w:tc>
        <w:tc>
          <w:tcPr>
            <w:tcW w:w="5386" w:type="dxa"/>
            <w:shd w:val="clear" w:color="auto" w:fill="auto"/>
          </w:tcPr>
          <w:p w14:paraId="77A64F45" w14:textId="781825D6" w:rsidR="00B629EA" w:rsidRPr="00FA77C7" w:rsidRDefault="00B629EA" w:rsidP="00FC30EF">
            <w:pPr>
              <w:rPr>
                <w:b/>
                <w:smallCaps/>
              </w:rPr>
            </w:pPr>
            <w:r w:rsidRPr="00FA77C7">
              <w:t>Pair plot for relationship between attributes</w:t>
            </w:r>
          </w:p>
        </w:tc>
        <w:tc>
          <w:tcPr>
            <w:tcW w:w="1955" w:type="dxa"/>
            <w:shd w:val="clear" w:color="auto" w:fill="auto"/>
          </w:tcPr>
          <w:p w14:paraId="423C0F84" w14:textId="00D96F78" w:rsidR="00B629EA" w:rsidRPr="00FA77C7" w:rsidRDefault="00B629EA">
            <w:pPr>
              <w:jc w:val="center"/>
              <w:rPr>
                <w:bCs/>
                <w:smallCaps/>
                <w:sz w:val="28"/>
                <w:szCs w:val="28"/>
              </w:rPr>
            </w:pPr>
            <w:r w:rsidRPr="00FA77C7">
              <w:rPr>
                <w:bCs/>
                <w:smallCaps/>
                <w:sz w:val="28"/>
                <w:szCs w:val="28"/>
              </w:rPr>
              <w:t>17</w:t>
            </w:r>
          </w:p>
        </w:tc>
      </w:tr>
      <w:tr w:rsidR="00B629EA" w14:paraId="44CC4503" w14:textId="77777777">
        <w:tc>
          <w:tcPr>
            <w:tcW w:w="2235" w:type="dxa"/>
            <w:shd w:val="clear" w:color="auto" w:fill="auto"/>
          </w:tcPr>
          <w:p w14:paraId="17099EC1" w14:textId="18F945B5" w:rsidR="00B629EA" w:rsidRPr="00FA77C7" w:rsidRDefault="00B629EA" w:rsidP="00B629EA">
            <w:pPr>
              <w:jc w:val="center"/>
              <w:rPr>
                <w:bCs/>
                <w:smallCaps/>
                <w:sz w:val="28"/>
                <w:szCs w:val="28"/>
              </w:rPr>
            </w:pPr>
            <w:r w:rsidRPr="00FA77C7">
              <w:rPr>
                <w:bCs/>
                <w:smallCaps/>
                <w:sz w:val="28"/>
                <w:szCs w:val="28"/>
              </w:rPr>
              <w:t>8</w:t>
            </w:r>
          </w:p>
        </w:tc>
        <w:tc>
          <w:tcPr>
            <w:tcW w:w="5386" w:type="dxa"/>
            <w:shd w:val="clear" w:color="auto" w:fill="auto"/>
          </w:tcPr>
          <w:p w14:paraId="671C0B5B" w14:textId="26A45AEB" w:rsidR="00DF65B4" w:rsidRPr="00DF65B4" w:rsidRDefault="00B629EA" w:rsidP="00FC30EF">
            <w:r w:rsidRPr="00FA77C7">
              <w:t>Comparison between Models</w:t>
            </w:r>
          </w:p>
        </w:tc>
        <w:tc>
          <w:tcPr>
            <w:tcW w:w="1955" w:type="dxa"/>
            <w:shd w:val="clear" w:color="auto" w:fill="auto"/>
          </w:tcPr>
          <w:p w14:paraId="39EC9992" w14:textId="05A0C0CD" w:rsidR="00B629EA" w:rsidRPr="00FA77C7" w:rsidRDefault="00B629EA">
            <w:pPr>
              <w:jc w:val="center"/>
              <w:rPr>
                <w:bCs/>
                <w:smallCaps/>
                <w:sz w:val="28"/>
                <w:szCs w:val="28"/>
              </w:rPr>
            </w:pPr>
            <w:r w:rsidRPr="00FA77C7">
              <w:rPr>
                <w:bCs/>
                <w:smallCaps/>
                <w:sz w:val="28"/>
                <w:szCs w:val="28"/>
              </w:rPr>
              <w:t>19</w:t>
            </w:r>
          </w:p>
        </w:tc>
      </w:tr>
      <w:tr w:rsidR="00DF65B4" w14:paraId="725286EA" w14:textId="77777777">
        <w:tc>
          <w:tcPr>
            <w:tcW w:w="2235" w:type="dxa"/>
            <w:shd w:val="clear" w:color="auto" w:fill="auto"/>
          </w:tcPr>
          <w:p w14:paraId="6E7A19B3" w14:textId="526DBF34" w:rsidR="00DF65B4" w:rsidRPr="00FA77C7" w:rsidRDefault="00D5475C" w:rsidP="00B629EA">
            <w:pPr>
              <w:jc w:val="center"/>
              <w:rPr>
                <w:bCs/>
                <w:smallCaps/>
                <w:sz w:val="28"/>
                <w:szCs w:val="28"/>
              </w:rPr>
            </w:pPr>
            <w:r>
              <w:rPr>
                <w:bCs/>
                <w:smallCaps/>
                <w:sz w:val="28"/>
                <w:szCs w:val="28"/>
              </w:rPr>
              <w:t>9</w:t>
            </w:r>
          </w:p>
        </w:tc>
        <w:tc>
          <w:tcPr>
            <w:tcW w:w="5386" w:type="dxa"/>
            <w:shd w:val="clear" w:color="auto" w:fill="auto"/>
          </w:tcPr>
          <w:p w14:paraId="5D38DDF7" w14:textId="041FABE2" w:rsidR="00DF65B4" w:rsidRPr="00FA77C7" w:rsidRDefault="00D5475C" w:rsidP="00FC30EF">
            <w:r w:rsidRPr="00D5475C">
              <w:rPr>
                <w:bCs/>
              </w:rPr>
              <w:t>Price Trends for Commodity</w:t>
            </w:r>
          </w:p>
        </w:tc>
        <w:tc>
          <w:tcPr>
            <w:tcW w:w="1955" w:type="dxa"/>
            <w:shd w:val="clear" w:color="auto" w:fill="auto"/>
          </w:tcPr>
          <w:p w14:paraId="69A822F9" w14:textId="575BE9D8" w:rsidR="00DF65B4" w:rsidRPr="00FA77C7" w:rsidRDefault="00D5475C">
            <w:pPr>
              <w:jc w:val="center"/>
              <w:rPr>
                <w:bCs/>
                <w:smallCaps/>
                <w:sz w:val="28"/>
                <w:szCs w:val="28"/>
              </w:rPr>
            </w:pPr>
            <w:r>
              <w:rPr>
                <w:bCs/>
                <w:smallCaps/>
                <w:sz w:val="28"/>
                <w:szCs w:val="28"/>
              </w:rPr>
              <w:t>22</w:t>
            </w:r>
          </w:p>
        </w:tc>
      </w:tr>
      <w:tr w:rsidR="00D5475C" w14:paraId="1B8288DB" w14:textId="77777777">
        <w:tc>
          <w:tcPr>
            <w:tcW w:w="2235" w:type="dxa"/>
            <w:shd w:val="clear" w:color="auto" w:fill="auto"/>
          </w:tcPr>
          <w:p w14:paraId="7CEE7A67" w14:textId="13CE0FED" w:rsidR="00D5475C" w:rsidRDefault="00D5475C" w:rsidP="00B629EA">
            <w:pPr>
              <w:jc w:val="center"/>
              <w:rPr>
                <w:bCs/>
                <w:smallCaps/>
                <w:sz w:val="28"/>
                <w:szCs w:val="28"/>
              </w:rPr>
            </w:pPr>
            <w:r>
              <w:rPr>
                <w:bCs/>
                <w:smallCaps/>
                <w:sz w:val="28"/>
                <w:szCs w:val="28"/>
              </w:rPr>
              <w:t>10</w:t>
            </w:r>
          </w:p>
        </w:tc>
        <w:tc>
          <w:tcPr>
            <w:tcW w:w="5386" w:type="dxa"/>
            <w:shd w:val="clear" w:color="auto" w:fill="auto"/>
          </w:tcPr>
          <w:p w14:paraId="63DAAC30" w14:textId="0460B61E" w:rsidR="00D5475C" w:rsidRPr="00D5475C" w:rsidRDefault="00D5475C" w:rsidP="00FC30EF">
            <w:pPr>
              <w:rPr>
                <w:bCs/>
              </w:rPr>
            </w:pPr>
            <w:r>
              <w:rPr>
                <w:bCs/>
              </w:rPr>
              <w:t>Price Prediction</w:t>
            </w:r>
          </w:p>
        </w:tc>
        <w:tc>
          <w:tcPr>
            <w:tcW w:w="1955" w:type="dxa"/>
            <w:shd w:val="clear" w:color="auto" w:fill="auto"/>
          </w:tcPr>
          <w:p w14:paraId="570CA77F" w14:textId="1EC29CA9" w:rsidR="00D5475C" w:rsidRPr="00FA77C7" w:rsidRDefault="00D5475C">
            <w:pPr>
              <w:jc w:val="center"/>
              <w:rPr>
                <w:bCs/>
                <w:smallCaps/>
                <w:sz w:val="28"/>
                <w:szCs w:val="28"/>
              </w:rPr>
            </w:pPr>
            <w:r>
              <w:rPr>
                <w:bCs/>
                <w:smallCaps/>
                <w:sz w:val="28"/>
                <w:szCs w:val="28"/>
              </w:rPr>
              <w:t>22</w:t>
            </w:r>
          </w:p>
        </w:tc>
      </w:tr>
      <w:tr w:rsidR="00D5475C" w14:paraId="3C59773F" w14:textId="77777777">
        <w:tc>
          <w:tcPr>
            <w:tcW w:w="2235" w:type="dxa"/>
            <w:shd w:val="clear" w:color="auto" w:fill="auto"/>
          </w:tcPr>
          <w:p w14:paraId="79C90B9A" w14:textId="7A35CF2B" w:rsidR="00D5475C" w:rsidRDefault="00D5475C" w:rsidP="00B629EA">
            <w:pPr>
              <w:jc w:val="center"/>
              <w:rPr>
                <w:bCs/>
                <w:smallCaps/>
                <w:sz w:val="28"/>
                <w:szCs w:val="28"/>
              </w:rPr>
            </w:pPr>
            <w:r>
              <w:rPr>
                <w:bCs/>
                <w:smallCaps/>
                <w:sz w:val="28"/>
                <w:szCs w:val="28"/>
              </w:rPr>
              <w:t>11</w:t>
            </w:r>
          </w:p>
        </w:tc>
        <w:tc>
          <w:tcPr>
            <w:tcW w:w="5386" w:type="dxa"/>
            <w:shd w:val="clear" w:color="auto" w:fill="auto"/>
          </w:tcPr>
          <w:p w14:paraId="30CF0F2D" w14:textId="1E92E0F6" w:rsidR="00D5475C" w:rsidRPr="00D5475C" w:rsidRDefault="00D5475C" w:rsidP="00FC30EF">
            <w:pPr>
              <w:rPr>
                <w:bCs/>
              </w:rPr>
            </w:pPr>
            <w:r>
              <w:rPr>
                <w:bCs/>
              </w:rPr>
              <w:t>User Interface</w:t>
            </w:r>
          </w:p>
        </w:tc>
        <w:tc>
          <w:tcPr>
            <w:tcW w:w="1955" w:type="dxa"/>
            <w:shd w:val="clear" w:color="auto" w:fill="auto"/>
          </w:tcPr>
          <w:p w14:paraId="1286117C" w14:textId="6CE66A99" w:rsidR="00D5475C" w:rsidRPr="00FA77C7" w:rsidRDefault="00D5475C">
            <w:pPr>
              <w:jc w:val="center"/>
              <w:rPr>
                <w:bCs/>
                <w:smallCaps/>
                <w:sz w:val="28"/>
                <w:szCs w:val="28"/>
              </w:rPr>
            </w:pPr>
            <w:r>
              <w:rPr>
                <w:bCs/>
                <w:smallCaps/>
                <w:sz w:val="28"/>
                <w:szCs w:val="28"/>
              </w:rPr>
              <w:t>23</w:t>
            </w:r>
          </w:p>
        </w:tc>
      </w:tr>
      <w:tr w:rsidR="00D5475C" w14:paraId="7FD984A8" w14:textId="77777777">
        <w:tc>
          <w:tcPr>
            <w:tcW w:w="2235" w:type="dxa"/>
            <w:shd w:val="clear" w:color="auto" w:fill="auto"/>
          </w:tcPr>
          <w:p w14:paraId="4F408460" w14:textId="7CC863D6" w:rsidR="00D5475C" w:rsidRDefault="00D5475C" w:rsidP="00B629EA">
            <w:pPr>
              <w:jc w:val="center"/>
              <w:rPr>
                <w:bCs/>
                <w:smallCaps/>
                <w:sz w:val="28"/>
                <w:szCs w:val="28"/>
              </w:rPr>
            </w:pPr>
            <w:r>
              <w:rPr>
                <w:bCs/>
                <w:smallCaps/>
                <w:sz w:val="28"/>
                <w:szCs w:val="28"/>
              </w:rPr>
              <w:t>12</w:t>
            </w:r>
          </w:p>
        </w:tc>
        <w:tc>
          <w:tcPr>
            <w:tcW w:w="5386" w:type="dxa"/>
            <w:shd w:val="clear" w:color="auto" w:fill="auto"/>
          </w:tcPr>
          <w:p w14:paraId="79234491" w14:textId="6D0261E3" w:rsidR="00D5475C" w:rsidRPr="00D5475C" w:rsidRDefault="00D5475C" w:rsidP="00FC30EF">
            <w:pPr>
              <w:rPr>
                <w:bCs/>
              </w:rPr>
            </w:pPr>
            <w:r>
              <w:rPr>
                <w:bCs/>
              </w:rPr>
              <w:t>Analytics</w:t>
            </w:r>
          </w:p>
        </w:tc>
        <w:tc>
          <w:tcPr>
            <w:tcW w:w="1955" w:type="dxa"/>
            <w:shd w:val="clear" w:color="auto" w:fill="auto"/>
          </w:tcPr>
          <w:p w14:paraId="590A6BE1" w14:textId="2B59E55F" w:rsidR="00D5475C" w:rsidRPr="00FA77C7" w:rsidRDefault="00D5475C">
            <w:pPr>
              <w:jc w:val="center"/>
              <w:rPr>
                <w:bCs/>
                <w:smallCaps/>
                <w:sz w:val="28"/>
                <w:szCs w:val="28"/>
              </w:rPr>
            </w:pPr>
            <w:r>
              <w:rPr>
                <w:bCs/>
                <w:smallCaps/>
                <w:sz w:val="28"/>
                <w:szCs w:val="28"/>
              </w:rPr>
              <w:t>23</w:t>
            </w:r>
          </w:p>
        </w:tc>
      </w:tr>
    </w:tbl>
    <w:p w14:paraId="76F1507A" w14:textId="77777777" w:rsidR="00AF5AD6" w:rsidRDefault="00AF5AD6" w:rsidP="00AF5AD6">
      <w:pPr>
        <w:jc w:val="center"/>
        <w:rPr>
          <w:b/>
          <w:smallCaps/>
          <w:sz w:val="28"/>
          <w:szCs w:val="28"/>
        </w:rPr>
      </w:pPr>
    </w:p>
    <w:p w14:paraId="22A956F4" w14:textId="77777777" w:rsidR="00AF5AD6" w:rsidRDefault="00AF5AD6" w:rsidP="00AF5AD6">
      <w:pPr>
        <w:jc w:val="center"/>
        <w:rPr>
          <w:b/>
          <w:smallCaps/>
          <w:sz w:val="28"/>
          <w:szCs w:val="28"/>
        </w:rPr>
      </w:pPr>
    </w:p>
    <w:p w14:paraId="55798137" w14:textId="77777777" w:rsidR="00A118D0" w:rsidRDefault="00A118D0" w:rsidP="00683DFC">
      <w:pPr>
        <w:ind w:left="720"/>
        <w:rPr>
          <w:b/>
        </w:rPr>
      </w:pPr>
    </w:p>
    <w:p w14:paraId="315F0C20" w14:textId="77777777" w:rsidR="00A118D0" w:rsidRDefault="00A118D0" w:rsidP="00683DFC">
      <w:pPr>
        <w:ind w:left="720"/>
        <w:rPr>
          <w:b/>
        </w:rPr>
      </w:pPr>
    </w:p>
    <w:p w14:paraId="2660E5BE" w14:textId="77777777" w:rsidR="00A118D0" w:rsidRDefault="00A118D0" w:rsidP="00683DFC">
      <w:pPr>
        <w:ind w:left="720"/>
        <w:rPr>
          <w:b/>
        </w:rPr>
      </w:pPr>
    </w:p>
    <w:p w14:paraId="6E5A73C0" w14:textId="77777777" w:rsidR="00A118D0" w:rsidRDefault="00A118D0" w:rsidP="00683DFC">
      <w:pPr>
        <w:ind w:left="720"/>
        <w:rPr>
          <w:b/>
        </w:rPr>
      </w:pPr>
    </w:p>
    <w:p w14:paraId="1F1782C4" w14:textId="77777777" w:rsidR="00A118D0" w:rsidRDefault="00A118D0" w:rsidP="00683DFC">
      <w:pPr>
        <w:ind w:left="720"/>
        <w:rPr>
          <w:b/>
        </w:rPr>
      </w:pPr>
    </w:p>
    <w:p w14:paraId="64004FF9" w14:textId="77777777" w:rsidR="00A118D0" w:rsidRDefault="00A118D0" w:rsidP="00683DFC">
      <w:pPr>
        <w:ind w:left="720"/>
        <w:rPr>
          <w:b/>
        </w:rPr>
      </w:pPr>
    </w:p>
    <w:p w14:paraId="7B08FB30" w14:textId="77777777" w:rsidR="00A118D0" w:rsidRDefault="00A118D0" w:rsidP="00683DFC">
      <w:pPr>
        <w:ind w:left="720"/>
        <w:rPr>
          <w:b/>
        </w:rPr>
      </w:pPr>
    </w:p>
    <w:p w14:paraId="22996AAF" w14:textId="77777777" w:rsidR="00A118D0" w:rsidRDefault="00A118D0" w:rsidP="00683DFC">
      <w:pPr>
        <w:ind w:left="720"/>
        <w:rPr>
          <w:b/>
        </w:rPr>
      </w:pPr>
    </w:p>
    <w:p w14:paraId="729E73FE" w14:textId="77777777" w:rsidR="00A118D0" w:rsidRDefault="00A118D0" w:rsidP="00683DFC">
      <w:pPr>
        <w:ind w:left="720"/>
        <w:rPr>
          <w:b/>
        </w:rPr>
      </w:pPr>
    </w:p>
    <w:p w14:paraId="43D4CEDC" w14:textId="77777777" w:rsidR="00A118D0" w:rsidRDefault="00A118D0" w:rsidP="00683DFC">
      <w:pPr>
        <w:ind w:left="720"/>
        <w:rPr>
          <w:b/>
        </w:rPr>
      </w:pPr>
    </w:p>
    <w:p w14:paraId="5610A3DD" w14:textId="77777777" w:rsidR="00A118D0" w:rsidRDefault="00A118D0" w:rsidP="00683DFC">
      <w:pPr>
        <w:ind w:left="720"/>
        <w:rPr>
          <w:b/>
        </w:rPr>
      </w:pPr>
    </w:p>
    <w:p w14:paraId="576B3C3C" w14:textId="77777777" w:rsidR="00A118D0" w:rsidRDefault="00A118D0" w:rsidP="00683DFC">
      <w:pPr>
        <w:ind w:left="720"/>
        <w:rPr>
          <w:b/>
        </w:rPr>
      </w:pPr>
    </w:p>
    <w:p w14:paraId="47F2B9AA" w14:textId="77777777" w:rsidR="00A118D0" w:rsidRDefault="00A118D0" w:rsidP="00683DFC">
      <w:pPr>
        <w:ind w:left="720"/>
        <w:rPr>
          <w:b/>
        </w:rPr>
      </w:pPr>
    </w:p>
    <w:p w14:paraId="45C98FDD" w14:textId="77777777" w:rsidR="00A118D0" w:rsidRDefault="00A118D0" w:rsidP="00683DFC">
      <w:pPr>
        <w:ind w:left="720"/>
        <w:rPr>
          <w:b/>
        </w:rPr>
      </w:pPr>
    </w:p>
    <w:p w14:paraId="60A0FAB5" w14:textId="77777777" w:rsidR="00A118D0" w:rsidRDefault="00A118D0" w:rsidP="00683DFC">
      <w:pPr>
        <w:ind w:left="720"/>
        <w:rPr>
          <w:b/>
        </w:rPr>
      </w:pPr>
    </w:p>
    <w:p w14:paraId="1ABEE166" w14:textId="77777777" w:rsidR="00A118D0" w:rsidRDefault="00A118D0" w:rsidP="00683DFC">
      <w:pPr>
        <w:ind w:left="720"/>
        <w:rPr>
          <w:b/>
        </w:rPr>
      </w:pPr>
    </w:p>
    <w:p w14:paraId="27D9D242" w14:textId="77777777" w:rsidR="00A118D0" w:rsidRDefault="00A118D0" w:rsidP="00683DFC">
      <w:pPr>
        <w:ind w:left="720"/>
        <w:rPr>
          <w:b/>
        </w:rPr>
      </w:pPr>
    </w:p>
    <w:p w14:paraId="6A63FD66" w14:textId="77777777" w:rsidR="00A118D0" w:rsidRDefault="00A118D0" w:rsidP="00683DFC">
      <w:pPr>
        <w:ind w:left="720"/>
        <w:rPr>
          <w:b/>
        </w:rPr>
      </w:pPr>
    </w:p>
    <w:p w14:paraId="18FD2094" w14:textId="77777777" w:rsidR="00A118D0" w:rsidRDefault="00A118D0" w:rsidP="00683DFC">
      <w:pPr>
        <w:ind w:left="720"/>
        <w:rPr>
          <w:b/>
        </w:rPr>
      </w:pPr>
    </w:p>
    <w:p w14:paraId="41D77E2B" w14:textId="77777777" w:rsidR="00A118D0" w:rsidRDefault="00A118D0" w:rsidP="00683DFC">
      <w:pPr>
        <w:ind w:left="720"/>
        <w:rPr>
          <w:b/>
        </w:rPr>
      </w:pPr>
    </w:p>
    <w:p w14:paraId="03101E80" w14:textId="77777777" w:rsidR="00A118D0" w:rsidRDefault="00A118D0" w:rsidP="00683DFC">
      <w:pPr>
        <w:ind w:left="720"/>
        <w:rPr>
          <w:b/>
        </w:rPr>
      </w:pPr>
    </w:p>
    <w:p w14:paraId="1C6ED70A" w14:textId="77777777" w:rsidR="00A118D0" w:rsidRDefault="00A118D0" w:rsidP="00683DFC">
      <w:pPr>
        <w:ind w:left="720"/>
        <w:rPr>
          <w:b/>
        </w:rPr>
      </w:pPr>
    </w:p>
    <w:p w14:paraId="633C5980" w14:textId="77777777" w:rsidR="00A118D0" w:rsidRDefault="00A118D0" w:rsidP="00683DFC">
      <w:pPr>
        <w:ind w:left="720"/>
        <w:rPr>
          <w:b/>
        </w:rPr>
      </w:pPr>
    </w:p>
    <w:p w14:paraId="7A36F734" w14:textId="514A34D5" w:rsidR="00BE5F0A" w:rsidRDefault="00BE5F0A" w:rsidP="00B629EA">
      <w:pPr>
        <w:rPr>
          <w:b/>
          <w:bCs/>
          <w:sz w:val="28"/>
          <w:szCs w:val="28"/>
          <w:lang w:eastAsia="en-IN"/>
        </w:rPr>
        <w:sectPr w:rsidR="00BE5F0A" w:rsidSect="00324AEF">
          <w:footerReference w:type="default" r:id="rId9"/>
          <w:pgSz w:w="12240" w:h="15840"/>
          <w:pgMar w:top="1440" w:right="1440" w:bottom="776"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14:paraId="29B67682" w14:textId="77777777" w:rsidR="0074091A" w:rsidRPr="0074091A" w:rsidRDefault="0074091A" w:rsidP="0074091A">
      <w:pPr>
        <w:tabs>
          <w:tab w:val="center" w:pos="4334"/>
        </w:tabs>
      </w:pPr>
      <w:bookmarkStart w:id="2" w:name="_Toc265325605"/>
      <w:bookmarkStart w:id="3" w:name="_Toc265326343"/>
      <w:r w:rsidRPr="0074091A">
        <w:rPr>
          <w:b/>
          <w:bCs/>
          <w:sz w:val="32"/>
          <w:szCs w:val="32"/>
        </w:rPr>
        <w:lastRenderedPageBreak/>
        <w:t>Chapter 1</w:t>
      </w:r>
      <w:bookmarkEnd w:id="2"/>
      <w:bookmarkEnd w:id="3"/>
    </w:p>
    <w:p w14:paraId="50DB2F7C" w14:textId="30514FE3" w:rsidR="00A82763" w:rsidRDefault="0074091A" w:rsidP="00FA77C7">
      <w:pPr>
        <w:keepNext/>
        <w:widowControl w:val="0"/>
        <w:spacing w:before="120" w:after="240" w:line="240" w:lineRule="atLeast"/>
        <w:jc w:val="center"/>
        <w:outlineLvl w:val="0"/>
        <w:rPr>
          <w:b/>
          <w:bCs/>
          <w:sz w:val="32"/>
          <w:szCs w:val="36"/>
        </w:rPr>
      </w:pPr>
      <w:bookmarkStart w:id="4" w:name="_Toc263957391"/>
      <w:bookmarkStart w:id="5" w:name="_Toc263957597"/>
      <w:bookmarkStart w:id="6" w:name="_Toc264069205"/>
      <w:bookmarkStart w:id="7" w:name="_Toc264095383"/>
      <w:bookmarkStart w:id="8" w:name="_Toc265325606"/>
      <w:bookmarkStart w:id="9" w:name="_Toc265326344"/>
      <w:r w:rsidRPr="0074091A">
        <w:rPr>
          <w:b/>
          <w:bCs/>
          <w:sz w:val="32"/>
          <w:szCs w:val="36"/>
        </w:rPr>
        <w:t>INTRODUCTION</w:t>
      </w:r>
      <w:bookmarkEnd w:id="4"/>
      <w:bookmarkEnd w:id="5"/>
      <w:bookmarkEnd w:id="6"/>
      <w:bookmarkEnd w:id="7"/>
      <w:bookmarkEnd w:id="8"/>
      <w:bookmarkEnd w:id="9"/>
    </w:p>
    <w:p w14:paraId="2FB961F7" w14:textId="77777777" w:rsidR="00154B26" w:rsidRDefault="00154B26" w:rsidP="00FA77C7">
      <w:pPr>
        <w:keepNext/>
        <w:widowControl w:val="0"/>
        <w:spacing w:before="120" w:after="240" w:line="240" w:lineRule="atLeast"/>
        <w:jc w:val="center"/>
        <w:outlineLvl w:val="0"/>
        <w:rPr>
          <w:b/>
          <w:bCs/>
          <w:sz w:val="32"/>
          <w:szCs w:val="36"/>
        </w:rPr>
      </w:pPr>
    </w:p>
    <w:p w14:paraId="5AA00502" w14:textId="1A9AED39" w:rsidR="00154B26" w:rsidRPr="00154B26" w:rsidRDefault="00154B26" w:rsidP="00154B26">
      <w:pPr>
        <w:spacing w:line="360" w:lineRule="auto"/>
        <w:ind w:firstLine="720"/>
        <w:jc w:val="both"/>
        <w:rPr>
          <w:bCs/>
        </w:rPr>
      </w:pPr>
      <w:r w:rsidRPr="00154B26">
        <w:rPr>
          <w:bCs/>
        </w:rPr>
        <w:t>The AI-based Medical Laboratory (AI-MedLab) project seeks to revolutionize diagnostic healthcare by developing a smart, AI-integrated medical laboratory system designed for use by diverse stakeholders, including patients, physicians, and laboratory technicians. This system harnesses the power of Artificial Intelligence (AI) and Machine Learning (ML) to not only automate laboratory workflows but also to deliver insightful interpretations of diagnostic data, provide accurate treatment recommendations, and support clinical decision-making.</w:t>
      </w:r>
      <w:r>
        <w:rPr>
          <w:bCs/>
        </w:rPr>
        <w:t xml:space="preserve"> </w:t>
      </w:r>
      <w:r w:rsidRPr="00154B26">
        <w:rPr>
          <w:bCs/>
        </w:rPr>
        <w:t>By integrating AI-driven analytics into laboratory medicine, AI-MedLab aims to enhance diagnostic precision and operational efficiency, while significantly reducing human errors and associated costs. The ultimate goal is to improve patient outcomes and satisfaction, facilitate faster and more accurate clinical research, and increase the overall speed and effectiveness of laboratory diagnostics.</w:t>
      </w:r>
    </w:p>
    <w:p w14:paraId="47ED02A8" w14:textId="77777777" w:rsidR="00154B26" w:rsidRPr="00154B26" w:rsidRDefault="00154B26" w:rsidP="00154B26">
      <w:pPr>
        <w:spacing w:line="360" w:lineRule="auto"/>
        <w:ind w:firstLine="720"/>
        <w:jc w:val="both"/>
        <w:rPr>
          <w:bCs/>
        </w:rPr>
      </w:pPr>
    </w:p>
    <w:p w14:paraId="1FD8B772" w14:textId="1432E781" w:rsidR="00154B26" w:rsidRPr="00154B26" w:rsidRDefault="00154B26" w:rsidP="00154B26">
      <w:pPr>
        <w:spacing w:line="360" w:lineRule="auto"/>
        <w:ind w:firstLine="720"/>
        <w:jc w:val="both"/>
        <w:rPr>
          <w:bCs/>
        </w:rPr>
      </w:pPr>
      <w:r w:rsidRPr="00154B26">
        <w:rPr>
          <w:bCs/>
        </w:rPr>
        <w:t>Recent industry trends underscore the growing relevance of AI in healthcare. According to a survey conducted by Roche's Strategic Advisory Network, 15.6% of participants indicated their organizations currently use AI, while an additional 66.4% expressed intentions to adopt AI technologies in the future. In the medical sector, AI is already being utilized in domains such as financial analytics, patient risk profiling, diagnostic assistance, and clinical decision support systems.</w:t>
      </w:r>
      <w:r>
        <w:rPr>
          <w:bCs/>
        </w:rPr>
        <w:t xml:space="preserve"> </w:t>
      </w:r>
      <w:r w:rsidRPr="00154B26">
        <w:rPr>
          <w:bCs/>
        </w:rPr>
        <w:t>However, the adoption of AI in laboratory medicine also presents several challenges. These include the need for robust and high-quality datasets, computational infrastructure, and, importantly, the education and training of healthcare professionals. Successful implementation will depend on building trust in AI technologies, generating clinical evidence of efficacy, and navigating regulatory and integration hurdles within existing healthcare systems.</w:t>
      </w:r>
    </w:p>
    <w:p w14:paraId="580245B0" w14:textId="77777777" w:rsidR="00154B26" w:rsidRPr="00154B26" w:rsidRDefault="00154B26" w:rsidP="00154B26">
      <w:pPr>
        <w:spacing w:line="360" w:lineRule="auto"/>
        <w:ind w:firstLine="720"/>
        <w:jc w:val="both"/>
        <w:rPr>
          <w:bCs/>
        </w:rPr>
      </w:pPr>
    </w:p>
    <w:p w14:paraId="475633EB" w14:textId="7FC869C6" w:rsidR="00154B26" w:rsidRPr="00154B26" w:rsidRDefault="00154B26" w:rsidP="00154B26">
      <w:pPr>
        <w:spacing w:line="360" w:lineRule="auto"/>
        <w:ind w:firstLine="720"/>
        <w:jc w:val="both"/>
        <w:rPr>
          <w:bCs/>
        </w:rPr>
      </w:pPr>
      <w:r w:rsidRPr="00154B26">
        <w:rPr>
          <w:bCs/>
        </w:rPr>
        <w:t xml:space="preserve">Despite these challenges, AI technologies have proven capable of performing well-defined diagnostic tasks with accuracy comparable to, or even surpassing, skilled human experts. As a result, AI/ML-based tools are increasingly being embedded in workflows across the healthcare industry. Laboratory medicine and in vitro diagnostics (IVD) are at the forefront of this transformation, with AI being applied in FDA-approved devices, business intelligence tools, and </w:t>
      </w:r>
      <w:r w:rsidRPr="00154B26">
        <w:rPr>
          <w:bCs/>
        </w:rPr>
        <w:lastRenderedPageBreak/>
        <w:t>lab-developed tests.</w:t>
      </w:r>
      <w:r>
        <w:rPr>
          <w:bCs/>
        </w:rPr>
        <w:t xml:space="preserve"> </w:t>
      </w:r>
      <w:r w:rsidRPr="00154B26">
        <w:rPr>
          <w:bCs/>
        </w:rPr>
        <w:t>In modern medicine, laboratory diagnostics form the foundation for the clinical evaluation of most diseases, driven by advances in molecular biology, genomics, and biomedical data analysis. The integration of AI in this domain has the potential to significantly lower healthcare costs, enhance the quality and consistency of care, and provide deep clinical insights that were previously unattainable using traditional methods.</w:t>
      </w:r>
    </w:p>
    <w:p w14:paraId="78844F85" w14:textId="3E12116E" w:rsidR="00154B26" w:rsidRPr="00154B26" w:rsidRDefault="00154B26" w:rsidP="00154B26">
      <w:pPr>
        <w:spacing w:line="360" w:lineRule="auto"/>
        <w:ind w:firstLine="720"/>
        <w:jc w:val="both"/>
        <w:rPr>
          <w:bCs/>
        </w:rPr>
      </w:pPr>
    </w:p>
    <w:p w14:paraId="258DD9C9" w14:textId="62E04BD9" w:rsidR="004F0E9A" w:rsidRPr="00FA77C7" w:rsidRDefault="004F0E9A" w:rsidP="00FA77C7">
      <w:pPr>
        <w:spacing w:line="360" w:lineRule="auto"/>
        <w:ind w:firstLine="720"/>
        <w:jc w:val="both"/>
        <w:rPr>
          <w:bCs/>
        </w:rPr>
      </w:pPr>
    </w:p>
    <w:p w14:paraId="4DE8C3BE" w14:textId="77777777" w:rsidR="004F0E9A" w:rsidRPr="009654E7" w:rsidRDefault="004F0E9A" w:rsidP="00FA77C7">
      <w:pPr>
        <w:spacing w:line="360" w:lineRule="auto"/>
        <w:jc w:val="both"/>
        <w:rPr>
          <w:b/>
          <w:bCs/>
          <w:sz w:val="28"/>
          <w:szCs w:val="28"/>
        </w:rPr>
      </w:pPr>
      <w:r w:rsidRPr="009654E7">
        <w:rPr>
          <w:b/>
          <w:bCs/>
          <w:sz w:val="28"/>
          <w:szCs w:val="28"/>
        </w:rPr>
        <w:t>1.1 State-of-the-Art Developments</w:t>
      </w:r>
    </w:p>
    <w:p w14:paraId="75AA340D" w14:textId="77777777" w:rsidR="004F0E9A" w:rsidRPr="00FA77C7" w:rsidRDefault="004F0E9A" w:rsidP="00FA77C7">
      <w:pPr>
        <w:spacing w:line="360" w:lineRule="auto"/>
        <w:ind w:firstLine="720"/>
        <w:jc w:val="both"/>
        <w:rPr>
          <w:bCs/>
        </w:rPr>
      </w:pPr>
      <w:r w:rsidRPr="00FA77C7">
        <w:rPr>
          <w:bCs/>
        </w:rPr>
        <w:t>Agriculture is a fundamental sector that supports food security, economic growth, and employment worldwide. However, traditional agricultural trading systems face numerous challenges, including inefficient supply chains, market price fluctuations, and a lack of real-time data for farmers and traders. These inefficiencies often lead to financial losses for farmers and inflated costs for consumers.</w:t>
      </w:r>
    </w:p>
    <w:p w14:paraId="1D9BC35F" w14:textId="77777777" w:rsidR="004F0E9A" w:rsidRPr="00FA77C7" w:rsidRDefault="004F0E9A" w:rsidP="00FA77C7">
      <w:pPr>
        <w:spacing w:line="360" w:lineRule="auto"/>
        <w:ind w:firstLine="720"/>
        <w:jc w:val="both"/>
        <w:rPr>
          <w:bCs/>
        </w:rPr>
      </w:pPr>
      <w:r w:rsidRPr="00FA77C7">
        <w:rPr>
          <w:bCs/>
        </w:rPr>
        <w:t>With advancements in technology, innovative solutions have emerged to modernize agricultural trade. The introduction of Artificial Intelligence (AI), Machine Learning (ML), blockchain, and cloud computing has transformed how agricultural commodities are traded. Several modern Agri</w:t>
      </w:r>
      <w:r w:rsidR="0087705F" w:rsidRPr="00FA77C7">
        <w:rPr>
          <w:bCs/>
        </w:rPr>
        <w:t>tech</w:t>
      </w:r>
      <w:r w:rsidRPr="00FA77C7">
        <w:rPr>
          <w:bCs/>
        </w:rPr>
        <w:t xml:space="preserve"> platforms leverage AI and data-driven analytics to provide real-time price forecasting, digital marketplaces, and automated supply chain management.</w:t>
      </w:r>
    </w:p>
    <w:p w14:paraId="7B8123C6" w14:textId="243DDDF0" w:rsidR="00A82763" w:rsidRPr="004F0E9A" w:rsidRDefault="004F0E9A" w:rsidP="00FA77C7">
      <w:pPr>
        <w:spacing w:line="360" w:lineRule="auto"/>
        <w:ind w:firstLine="720"/>
        <w:jc w:val="both"/>
        <w:rPr>
          <w:bCs/>
        </w:rPr>
      </w:pPr>
      <w:r w:rsidRPr="004F0E9A">
        <w:rPr>
          <w:bCs/>
        </w:rPr>
        <w:t>One of the most significant advancements is predictive modeling, which enables accurate price forecasting based on historical data, market demand, weather conditions, and other economic factors. Techniques such as Long Short-Term Memory (LSTM), Random Forest, XGBoost, and Neural Networks have shown remarkable accuracy in predicting market trends. These innovations help farmers make informed decisions, optimize their production, and connect directly with buyers, eliminating intermediaries.</w:t>
      </w:r>
    </w:p>
    <w:p w14:paraId="30EC103C" w14:textId="77777777" w:rsidR="004F0E9A" w:rsidRPr="004F0E9A" w:rsidRDefault="004F0E9A" w:rsidP="0087705F">
      <w:pPr>
        <w:spacing w:line="360" w:lineRule="auto"/>
        <w:jc w:val="both"/>
        <w:rPr>
          <w:b/>
          <w:bCs/>
          <w:sz w:val="28"/>
          <w:szCs w:val="28"/>
        </w:rPr>
      </w:pPr>
      <w:r w:rsidRPr="004F0E9A">
        <w:rPr>
          <w:b/>
          <w:bCs/>
          <w:sz w:val="28"/>
          <w:szCs w:val="28"/>
        </w:rPr>
        <w:t>1.2 Motivation</w:t>
      </w:r>
    </w:p>
    <w:p w14:paraId="6B37A53C" w14:textId="77777777" w:rsidR="004F0E9A" w:rsidRPr="004F0E9A" w:rsidRDefault="004F0E9A" w:rsidP="004F0E9A">
      <w:pPr>
        <w:spacing w:line="360" w:lineRule="auto"/>
        <w:ind w:firstLine="720"/>
        <w:jc w:val="both"/>
        <w:rPr>
          <w:bCs/>
        </w:rPr>
      </w:pPr>
      <w:r w:rsidRPr="004F0E9A">
        <w:rPr>
          <w:bCs/>
        </w:rPr>
        <w:t>The primary motivation behind developing this Agriculture Trading System is to empower farmers with accurate market insights and provide a direct trading platform that ensures fair pricing and transparency. Traditional markets often exploit farmers due to limited access to market trends and pricing fluctuations, forcing them to sell their produce at lower prices. Consumers also suffer due to inflated costs imposed by intermediaries.</w:t>
      </w:r>
    </w:p>
    <w:p w14:paraId="50CAEE06" w14:textId="77777777" w:rsidR="004F0E9A" w:rsidRPr="004F0E9A" w:rsidRDefault="004F0E9A" w:rsidP="004F0E9A">
      <w:pPr>
        <w:spacing w:line="360" w:lineRule="auto"/>
        <w:ind w:firstLine="720"/>
        <w:jc w:val="both"/>
        <w:rPr>
          <w:bCs/>
        </w:rPr>
      </w:pPr>
      <w:r w:rsidRPr="004F0E9A">
        <w:rPr>
          <w:bCs/>
        </w:rPr>
        <w:t xml:space="preserve">By integrating AI-driven price prediction and real-time data analytics, this system provides data-driven insights that help farmers maximize profits, reduce market risks, and improve </w:t>
      </w:r>
      <w:r w:rsidRPr="004F0E9A">
        <w:rPr>
          <w:bCs/>
        </w:rPr>
        <w:lastRenderedPageBreak/>
        <w:t>decision-making. Furthermore, it fosters a digital agricultural ecosystem where farmers, traders, and consumers can interact seamlessly without dependency on middlemen.</w:t>
      </w:r>
    </w:p>
    <w:p w14:paraId="141A4682" w14:textId="77777777" w:rsidR="004F0E9A" w:rsidRPr="004F0E9A" w:rsidRDefault="004F0E9A" w:rsidP="0087705F">
      <w:pPr>
        <w:spacing w:line="360" w:lineRule="auto"/>
        <w:jc w:val="both"/>
        <w:rPr>
          <w:b/>
          <w:bCs/>
          <w:sz w:val="28"/>
          <w:szCs w:val="28"/>
        </w:rPr>
      </w:pPr>
      <w:r w:rsidRPr="004F0E9A">
        <w:rPr>
          <w:b/>
          <w:bCs/>
          <w:sz w:val="28"/>
          <w:szCs w:val="28"/>
        </w:rPr>
        <w:t>1.3 Problem Statement</w:t>
      </w:r>
    </w:p>
    <w:p w14:paraId="4F0F9309" w14:textId="77777777" w:rsidR="004F0E9A" w:rsidRPr="004F0E9A" w:rsidRDefault="004F0E9A" w:rsidP="004F0E9A">
      <w:pPr>
        <w:spacing w:line="360" w:lineRule="auto"/>
        <w:ind w:firstLine="720"/>
        <w:jc w:val="both"/>
        <w:rPr>
          <w:bCs/>
        </w:rPr>
      </w:pPr>
      <w:r w:rsidRPr="004F0E9A">
        <w:rPr>
          <w:bCs/>
        </w:rPr>
        <w:t>Traditional agricultural trading systems lack price transparency, efficient trading mechanisms, and real-time insights into market trends. Farmers often experience price volatility and have limited bargaining power due to a lack of data-driven decision-making tools. The existing system is largely manual, fragmented, and unreliable, resulting in financial losses and inefficiencies in the supply chain.</w:t>
      </w:r>
    </w:p>
    <w:p w14:paraId="2388A7BF" w14:textId="77777777" w:rsidR="004F0E9A" w:rsidRPr="004F0E9A" w:rsidRDefault="004F0E9A" w:rsidP="0087705F">
      <w:pPr>
        <w:spacing w:line="360" w:lineRule="auto"/>
        <w:ind w:firstLine="720"/>
        <w:jc w:val="both"/>
        <w:rPr>
          <w:bCs/>
        </w:rPr>
      </w:pPr>
      <w:r w:rsidRPr="004F0E9A">
        <w:rPr>
          <w:bCs/>
        </w:rPr>
        <w:t>This project aims to solve these challenges by developing an AI-powered Agricultural Trading System that enables:</w:t>
      </w:r>
    </w:p>
    <w:p w14:paraId="4C981E4E" w14:textId="77777777" w:rsidR="004F0E9A" w:rsidRPr="004F0E9A" w:rsidRDefault="004F0E9A" w:rsidP="00A82763">
      <w:pPr>
        <w:numPr>
          <w:ilvl w:val="0"/>
          <w:numId w:val="1"/>
        </w:numPr>
        <w:spacing w:line="360" w:lineRule="auto"/>
        <w:jc w:val="both"/>
        <w:rPr>
          <w:bCs/>
        </w:rPr>
      </w:pPr>
      <w:r w:rsidRPr="004F0E9A">
        <w:rPr>
          <w:b/>
          <w:bCs/>
        </w:rPr>
        <w:t>Real-time price prediction</w:t>
      </w:r>
      <w:r w:rsidRPr="004F0E9A">
        <w:rPr>
          <w:bCs/>
        </w:rPr>
        <w:t xml:space="preserve"> using Machine Learning models</w:t>
      </w:r>
    </w:p>
    <w:p w14:paraId="02CF80F7" w14:textId="77777777" w:rsidR="004F0E9A" w:rsidRPr="004F0E9A" w:rsidRDefault="004F0E9A" w:rsidP="00A82763">
      <w:pPr>
        <w:numPr>
          <w:ilvl w:val="0"/>
          <w:numId w:val="1"/>
        </w:numPr>
        <w:spacing w:line="360" w:lineRule="auto"/>
        <w:jc w:val="both"/>
        <w:rPr>
          <w:bCs/>
        </w:rPr>
      </w:pPr>
      <w:r w:rsidRPr="004F0E9A">
        <w:rPr>
          <w:b/>
          <w:bCs/>
        </w:rPr>
        <w:t>Direct interaction between farmers and buyers</w:t>
      </w:r>
      <w:r w:rsidRPr="004F0E9A">
        <w:rPr>
          <w:bCs/>
        </w:rPr>
        <w:t xml:space="preserve"> through a digital platform</w:t>
      </w:r>
    </w:p>
    <w:p w14:paraId="6D93230C" w14:textId="77777777" w:rsidR="004F0E9A" w:rsidRPr="004F0E9A" w:rsidRDefault="004F0E9A" w:rsidP="00A82763">
      <w:pPr>
        <w:numPr>
          <w:ilvl w:val="0"/>
          <w:numId w:val="1"/>
        </w:numPr>
        <w:spacing w:line="360" w:lineRule="auto"/>
        <w:jc w:val="both"/>
        <w:rPr>
          <w:bCs/>
        </w:rPr>
      </w:pPr>
      <w:r w:rsidRPr="004F0E9A">
        <w:rPr>
          <w:b/>
          <w:bCs/>
        </w:rPr>
        <w:t>Data-driven insights</w:t>
      </w:r>
      <w:r w:rsidRPr="004F0E9A">
        <w:rPr>
          <w:bCs/>
        </w:rPr>
        <w:t xml:space="preserve"> for farmers to make informed selling decisions</w:t>
      </w:r>
    </w:p>
    <w:p w14:paraId="67BAD8E6" w14:textId="18502288" w:rsidR="0087705F" w:rsidRPr="009654E7" w:rsidRDefault="004F0E9A" w:rsidP="009654E7">
      <w:pPr>
        <w:numPr>
          <w:ilvl w:val="0"/>
          <w:numId w:val="1"/>
        </w:numPr>
        <w:spacing w:line="360" w:lineRule="auto"/>
        <w:jc w:val="both"/>
        <w:rPr>
          <w:bCs/>
        </w:rPr>
      </w:pPr>
      <w:r w:rsidRPr="004F0E9A">
        <w:rPr>
          <w:b/>
          <w:bCs/>
        </w:rPr>
        <w:t>Fair and transparent pricing</w:t>
      </w:r>
      <w:r w:rsidRPr="004F0E9A">
        <w:rPr>
          <w:bCs/>
        </w:rPr>
        <w:t xml:space="preserve"> by eliminating intermediaries</w:t>
      </w:r>
    </w:p>
    <w:p w14:paraId="061FE964" w14:textId="77777777" w:rsidR="004F0E9A" w:rsidRPr="004F0E9A" w:rsidRDefault="004F0E9A" w:rsidP="0087705F">
      <w:pPr>
        <w:spacing w:line="360" w:lineRule="auto"/>
        <w:jc w:val="both"/>
        <w:rPr>
          <w:b/>
          <w:bCs/>
          <w:sz w:val="28"/>
          <w:szCs w:val="28"/>
        </w:rPr>
      </w:pPr>
      <w:r w:rsidRPr="004F0E9A">
        <w:rPr>
          <w:b/>
          <w:bCs/>
          <w:sz w:val="28"/>
          <w:szCs w:val="28"/>
        </w:rPr>
        <w:t>1.4 Objectives</w:t>
      </w:r>
    </w:p>
    <w:p w14:paraId="11496225" w14:textId="77777777" w:rsidR="004F0E9A" w:rsidRPr="004F0E9A" w:rsidRDefault="004F0E9A" w:rsidP="0087705F">
      <w:pPr>
        <w:spacing w:line="360" w:lineRule="auto"/>
        <w:ind w:firstLine="360"/>
        <w:jc w:val="both"/>
        <w:rPr>
          <w:bCs/>
        </w:rPr>
      </w:pPr>
      <w:r w:rsidRPr="004F0E9A">
        <w:rPr>
          <w:bCs/>
        </w:rPr>
        <w:t>The key objectives of this project include:</w:t>
      </w:r>
    </w:p>
    <w:p w14:paraId="4746DD7D" w14:textId="77777777" w:rsidR="004F0E9A" w:rsidRPr="004F0E9A" w:rsidRDefault="004F0E9A" w:rsidP="00ED6494">
      <w:pPr>
        <w:numPr>
          <w:ilvl w:val="0"/>
          <w:numId w:val="4"/>
        </w:numPr>
        <w:spacing w:line="360" w:lineRule="auto"/>
        <w:jc w:val="both"/>
        <w:rPr>
          <w:bCs/>
        </w:rPr>
      </w:pPr>
      <w:r w:rsidRPr="004F0E9A">
        <w:rPr>
          <w:b/>
          <w:bCs/>
        </w:rPr>
        <w:t>Developing a digital trading platform</w:t>
      </w:r>
      <w:r w:rsidRPr="004F0E9A">
        <w:rPr>
          <w:bCs/>
        </w:rPr>
        <w:t xml:space="preserve"> where farmers can list their products and buyers can purchase directly.</w:t>
      </w:r>
    </w:p>
    <w:p w14:paraId="04ABD928" w14:textId="77777777" w:rsidR="004F0E9A" w:rsidRPr="004F0E9A" w:rsidRDefault="004F0E9A" w:rsidP="00ED6494">
      <w:pPr>
        <w:numPr>
          <w:ilvl w:val="0"/>
          <w:numId w:val="4"/>
        </w:numPr>
        <w:spacing w:line="360" w:lineRule="auto"/>
        <w:jc w:val="both"/>
        <w:rPr>
          <w:bCs/>
        </w:rPr>
      </w:pPr>
      <w:r w:rsidRPr="004F0E9A">
        <w:rPr>
          <w:b/>
          <w:bCs/>
        </w:rPr>
        <w:t>Implementing AI and ML models</w:t>
      </w:r>
      <w:r w:rsidRPr="004F0E9A">
        <w:rPr>
          <w:bCs/>
        </w:rPr>
        <w:t xml:space="preserve"> to predict real-time prices of agricultural commodities.</w:t>
      </w:r>
    </w:p>
    <w:p w14:paraId="4FB697B7" w14:textId="77777777" w:rsidR="004F0E9A" w:rsidRPr="004F0E9A" w:rsidRDefault="004F0E9A" w:rsidP="00ED6494">
      <w:pPr>
        <w:numPr>
          <w:ilvl w:val="0"/>
          <w:numId w:val="4"/>
        </w:numPr>
        <w:spacing w:line="360" w:lineRule="auto"/>
        <w:jc w:val="both"/>
        <w:rPr>
          <w:bCs/>
        </w:rPr>
      </w:pPr>
      <w:r w:rsidRPr="004F0E9A">
        <w:rPr>
          <w:b/>
          <w:bCs/>
        </w:rPr>
        <w:t>Ensuring market transparency</w:t>
      </w:r>
      <w:r w:rsidRPr="004F0E9A">
        <w:rPr>
          <w:bCs/>
        </w:rPr>
        <w:t xml:space="preserve"> by providing historical pricing trends and future price forecasts.</w:t>
      </w:r>
    </w:p>
    <w:p w14:paraId="2AE72C8F" w14:textId="77777777" w:rsidR="004F0E9A" w:rsidRPr="004F0E9A" w:rsidRDefault="004F0E9A" w:rsidP="00ED6494">
      <w:pPr>
        <w:numPr>
          <w:ilvl w:val="0"/>
          <w:numId w:val="4"/>
        </w:numPr>
        <w:spacing w:line="360" w:lineRule="auto"/>
        <w:jc w:val="both"/>
        <w:rPr>
          <w:bCs/>
        </w:rPr>
      </w:pPr>
      <w:r w:rsidRPr="004F0E9A">
        <w:rPr>
          <w:b/>
          <w:bCs/>
        </w:rPr>
        <w:t>Reducing dependency on intermediaries</w:t>
      </w:r>
      <w:r w:rsidRPr="004F0E9A">
        <w:rPr>
          <w:bCs/>
        </w:rPr>
        <w:t>, thereby increasing profits for farmers.</w:t>
      </w:r>
    </w:p>
    <w:p w14:paraId="315E8806" w14:textId="0577EE81" w:rsidR="00A82763" w:rsidRPr="009654E7" w:rsidRDefault="004F0E9A" w:rsidP="009654E7">
      <w:pPr>
        <w:numPr>
          <w:ilvl w:val="0"/>
          <w:numId w:val="4"/>
        </w:numPr>
        <w:spacing w:line="360" w:lineRule="auto"/>
        <w:jc w:val="both"/>
        <w:rPr>
          <w:bCs/>
        </w:rPr>
      </w:pPr>
      <w:r w:rsidRPr="004F0E9A">
        <w:rPr>
          <w:b/>
          <w:bCs/>
        </w:rPr>
        <w:t>Facilitating an easy-to-use interface</w:t>
      </w:r>
      <w:r w:rsidRPr="004F0E9A">
        <w:rPr>
          <w:bCs/>
        </w:rPr>
        <w:t xml:space="preserve"> that allows seamless interaction between all stakeholders.</w:t>
      </w:r>
    </w:p>
    <w:p w14:paraId="3C574BDB" w14:textId="77777777" w:rsidR="004F0E9A" w:rsidRPr="004F0E9A" w:rsidRDefault="004F0E9A" w:rsidP="0087705F">
      <w:pPr>
        <w:spacing w:line="360" w:lineRule="auto"/>
        <w:jc w:val="both"/>
        <w:rPr>
          <w:b/>
          <w:bCs/>
          <w:sz w:val="28"/>
          <w:szCs w:val="28"/>
        </w:rPr>
      </w:pPr>
      <w:r w:rsidRPr="004F0E9A">
        <w:rPr>
          <w:b/>
          <w:bCs/>
          <w:sz w:val="28"/>
          <w:szCs w:val="28"/>
        </w:rPr>
        <w:t>1.5 Scope</w:t>
      </w:r>
    </w:p>
    <w:p w14:paraId="7C05F09D" w14:textId="77777777" w:rsidR="004F0E9A" w:rsidRPr="004F0E9A" w:rsidRDefault="004F0E9A" w:rsidP="0087705F">
      <w:pPr>
        <w:spacing w:line="360" w:lineRule="auto"/>
        <w:ind w:firstLine="720"/>
        <w:jc w:val="both"/>
        <w:rPr>
          <w:bCs/>
        </w:rPr>
      </w:pPr>
      <w:r w:rsidRPr="004F0E9A">
        <w:rPr>
          <w:bCs/>
        </w:rPr>
        <w:t>The Agriculture Trading System focuses on digitizing the agricultural market through an AI-driven approach. The system will include:</w:t>
      </w:r>
    </w:p>
    <w:p w14:paraId="0AECBD76" w14:textId="77777777" w:rsidR="004F0E9A" w:rsidRPr="004F0E9A" w:rsidRDefault="004F0E9A" w:rsidP="00ED6494">
      <w:pPr>
        <w:numPr>
          <w:ilvl w:val="0"/>
          <w:numId w:val="2"/>
        </w:numPr>
        <w:spacing w:line="360" w:lineRule="auto"/>
        <w:jc w:val="both"/>
        <w:rPr>
          <w:bCs/>
        </w:rPr>
      </w:pPr>
      <w:r w:rsidRPr="004F0E9A">
        <w:rPr>
          <w:b/>
          <w:bCs/>
        </w:rPr>
        <w:t>Farmer Registration &amp; Product Listing:</w:t>
      </w:r>
      <w:r w:rsidRPr="004F0E9A">
        <w:rPr>
          <w:bCs/>
        </w:rPr>
        <w:t xml:space="preserve"> Farmers can register and list their agricultural products with relevant details.</w:t>
      </w:r>
    </w:p>
    <w:p w14:paraId="372D0640" w14:textId="77777777" w:rsidR="004F0E9A" w:rsidRPr="004F0E9A" w:rsidRDefault="004F0E9A" w:rsidP="00ED6494">
      <w:pPr>
        <w:numPr>
          <w:ilvl w:val="0"/>
          <w:numId w:val="2"/>
        </w:numPr>
        <w:spacing w:line="360" w:lineRule="auto"/>
        <w:jc w:val="both"/>
        <w:rPr>
          <w:bCs/>
        </w:rPr>
      </w:pPr>
      <w:r w:rsidRPr="004F0E9A">
        <w:rPr>
          <w:b/>
          <w:bCs/>
        </w:rPr>
        <w:t>Real-Time Price Prediction:</w:t>
      </w:r>
      <w:r w:rsidRPr="004F0E9A">
        <w:rPr>
          <w:bCs/>
        </w:rPr>
        <w:t xml:space="preserve"> AI models will analyze past trends and forecast future prices.</w:t>
      </w:r>
    </w:p>
    <w:p w14:paraId="5555896F" w14:textId="77777777" w:rsidR="004F0E9A" w:rsidRPr="004F0E9A" w:rsidRDefault="004F0E9A" w:rsidP="00ED6494">
      <w:pPr>
        <w:numPr>
          <w:ilvl w:val="0"/>
          <w:numId w:val="2"/>
        </w:numPr>
        <w:spacing w:line="360" w:lineRule="auto"/>
        <w:jc w:val="both"/>
        <w:rPr>
          <w:bCs/>
        </w:rPr>
      </w:pPr>
      <w:r w:rsidRPr="004F0E9A">
        <w:rPr>
          <w:b/>
          <w:bCs/>
        </w:rPr>
        <w:t>Market Trends &amp; Data Analytics:</w:t>
      </w:r>
      <w:r w:rsidRPr="004F0E9A">
        <w:rPr>
          <w:bCs/>
        </w:rPr>
        <w:t xml:space="preserve"> The system will provide detailed reports on commodity price fluctuations.</w:t>
      </w:r>
    </w:p>
    <w:p w14:paraId="4D864C67" w14:textId="77777777" w:rsidR="004F0E9A" w:rsidRPr="004F0E9A" w:rsidRDefault="004F0E9A" w:rsidP="00ED6494">
      <w:pPr>
        <w:numPr>
          <w:ilvl w:val="0"/>
          <w:numId w:val="2"/>
        </w:numPr>
        <w:spacing w:line="360" w:lineRule="auto"/>
        <w:jc w:val="both"/>
        <w:rPr>
          <w:bCs/>
        </w:rPr>
      </w:pPr>
      <w:r w:rsidRPr="004F0E9A">
        <w:rPr>
          <w:b/>
          <w:bCs/>
        </w:rPr>
        <w:lastRenderedPageBreak/>
        <w:t>Secure Transactions:</w:t>
      </w:r>
      <w:r w:rsidRPr="004F0E9A">
        <w:rPr>
          <w:bCs/>
        </w:rPr>
        <w:t xml:space="preserve"> Integration of </w:t>
      </w:r>
      <w:r w:rsidRPr="004F0E9A">
        <w:rPr>
          <w:b/>
          <w:bCs/>
        </w:rPr>
        <w:t>digital payment solutions</w:t>
      </w:r>
      <w:r w:rsidRPr="004F0E9A">
        <w:rPr>
          <w:bCs/>
        </w:rPr>
        <w:t xml:space="preserve"> for seamless transactions.</w:t>
      </w:r>
    </w:p>
    <w:p w14:paraId="7D8DC095" w14:textId="7DC434A8" w:rsidR="00A82763" w:rsidRPr="009654E7" w:rsidRDefault="004F0E9A" w:rsidP="009654E7">
      <w:pPr>
        <w:numPr>
          <w:ilvl w:val="0"/>
          <w:numId w:val="2"/>
        </w:numPr>
        <w:spacing w:line="360" w:lineRule="auto"/>
        <w:jc w:val="both"/>
        <w:rPr>
          <w:bCs/>
        </w:rPr>
      </w:pPr>
      <w:r w:rsidRPr="004F0E9A">
        <w:rPr>
          <w:b/>
          <w:bCs/>
        </w:rPr>
        <w:t>Feedback &amp; Rating System:</w:t>
      </w:r>
      <w:r w:rsidRPr="004F0E9A">
        <w:rPr>
          <w:bCs/>
        </w:rPr>
        <w:t xml:space="preserve"> Buyers can rate and review farmers, ensuring credibility.</w:t>
      </w:r>
    </w:p>
    <w:p w14:paraId="5FF1C473" w14:textId="77777777" w:rsidR="004F0E9A" w:rsidRPr="004F0E9A" w:rsidRDefault="004F0E9A" w:rsidP="00D161A4">
      <w:pPr>
        <w:spacing w:line="360" w:lineRule="auto"/>
        <w:jc w:val="both"/>
        <w:rPr>
          <w:b/>
          <w:bCs/>
          <w:sz w:val="28"/>
          <w:szCs w:val="28"/>
        </w:rPr>
      </w:pPr>
      <w:r w:rsidRPr="004F0E9A">
        <w:rPr>
          <w:b/>
          <w:bCs/>
          <w:sz w:val="28"/>
          <w:szCs w:val="28"/>
        </w:rPr>
        <w:t>1.6 Methodology</w:t>
      </w:r>
    </w:p>
    <w:p w14:paraId="590A4FD6" w14:textId="77777777" w:rsidR="004F0E9A" w:rsidRPr="004F0E9A" w:rsidRDefault="004F0E9A" w:rsidP="00D161A4">
      <w:pPr>
        <w:spacing w:line="360" w:lineRule="auto"/>
        <w:ind w:firstLine="720"/>
        <w:jc w:val="both"/>
        <w:rPr>
          <w:bCs/>
        </w:rPr>
      </w:pPr>
      <w:r w:rsidRPr="004F0E9A">
        <w:rPr>
          <w:bCs/>
        </w:rPr>
        <w:t>The development of this project follows a structured approach:</w:t>
      </w:r>
    </w:p>
    <w:p w14:paraId="7BA59955" w14:textId="77777777" w:rsidR="004F0E9A" w:rsidRPr="004F0E9A" w:rsidRDefault="004F0E9A" w:rsidP="00ED6494">
      <w:pPr>
        <w:numPr>
          <w:ilvl w:val="0"/>
          <w:numId w:val="3"/>
        </w:numPr>
        <w:spacing w:line="360" w:lineRule="auto"/>
        <w:jc w:val="both"/>
        <w:rPr>
          <w:bCs/>
        </w:rPr>
      </w:pPr>
      <w:r w:rsidRPr="004F0E9A">
        <w:rPr>
          <w:b/>
          <w:bCs/>
        </w:rPr>
        <w:t>Data Collection &amp; Preprocessing:</w:t>
      </w:r>
    </w:p>
    <w:p w14:paraId="1AF854DB" w14:textId="77777777" w:rsidR="004F0E9A" w:rsidRPr="004F0E9A" w:rsidRDefault="004F0E9A" w:rsidP="00ED6494">
      <w:pPr>
        <w:numPr>
          <w:ilvl w:val="1"/>
          <w:numId w:val="5"/>
        </w:numPr>
        <w:spacing w:line="360" w:lineRule="auto"/>
        <w:jc w:val="both"/>
        <w:rPr>
          <w:bCs/>
        </w:rPr>
      </w:pPr>
      <w:r w:rsidRPr="004F0E9A">
        <w:rPr>
          <w:bCs/>
        </w:rPr>
        <w:t>Collect historical pricing data for agricultural commodities.</w:t>
      </w:r>
    </w:p>
    <w:p w14:paraId="43DC1C84" w14:textId="77777777" w:rsidR="004F0E9A" w:rsidRPr="004F0E9A" w:rsidRDefault="004F0E9A" w:rsidP="00ED6494">
      <w:pPr>
        <w:numPr>
          <w:ilvl w:val="1"/>
          <w:numId w:val="5"/>
        </w:numPr>
        <w:spacing w:line="360" w:lineRule="auto"/>
        <w:jc w:val="both"/>
        <w:rPr>
          <w:bCs/>
        </w:rPr>
      </w:pPr>
      <w:r w:rsidRPr="004F0E9A">
        <w:rPr>
          <w:bCs/>
        </w:rPr>
        <w:t>Gather external factors like weather conditions, demand fluctuations, and market trends.</w:t>
      </w:r>
    </w:p>
    <w:p w14:paraId="6E3ECE50" w14:textId="77777777" w:rsidR="004F0E9A" w:rsidRPr="004F0E9A" w:rsidRDefault="004F0E9A" w:rsidP="00ED6494">
      <w:pPr>
        <w:numPr>
          <w:ilvl w:val="1"/>
          <w:numId w:val="5"/>
        </w:numPr>
        <w:spacing w:line="360" w:lineRule="auto"/>
        <w:jc w:val="both"/>
        <w:rPr>
          <w:bCs/>
        </w:rPr>
      </w:pPr>
      <w:r w:rsidRPr="004F0E9A">
        <w:rPr>
          <w:bCs/>
        </w:rPr>
        <w:t>Store and manage data efficiently using MongoDB NoSQL databases.</w:t>
      </w:r>
    </w:p>
    <w:p w14:paraId="7A7DD582" w14:textId="77777777" w:rsidR="004F0E9A" w:rsidRPr="004F0E9A" w:rsidRDefault="004F0E9A" w:rsidP="00ED6494">
      <w:pPr>
        <w:numPr>
          <w:ilvl w:val="0"/>
          <w:numId w:val="3"/>
        </w:numPr>
        <w:spacing w:line="360" w:lineRule="auto"/>
        <w:jc w:val="both"/>
        <w:rPr>
          <w:bCs/>
        </w:rPr>
      </w:pPr>
      <w:r w:rsidRPr="004F0E9A">
        <w:rPr>
          <w:b/>
          <w:bCs/>
        </w:rPr>
        <w:t>Machine Learning Model Development:</w:t>
      </w:r>
    </w:p>
    <w:p w14:paraId="4874E592" w14:textId="77777777" w:rsidR="004F0E9A" w:rsidRPr="004F0E9A" w:rsidRDefault="004F0E9A" w:rsidP="00ED6494">
      <w:pPr>
        <w:numPr>
          <w:ilvl w:val="1"/>
          <w:numId w:val="6"/>
        </w:numPr>
        <w:spacing w:line="360" w:lineRule="auto"/>
        <w:jc w:val="both"/>
        <w:rPr>
          <w:bCs/>
        </w:rPr>
      </w:pPr>
      <w:r w:rsidRPr="004F0E9A">
        <w:rPr>
          <w:bCs/>
        </w:rPr>
        <w:t>Implement ML models such as LSTM, Random Forest, XGBoost, and Polynomial Regression for price forecasting.</w:t>
      </w:r>
    </w:p>
    <w:p w14:paraId="4797E9EE" w14:textId="77777777" w:rsidR="004F0E9A" w:rsidRPr="004F0E9A" w:rsidRDefault="004F0E9A" w:rsidP="00ED6494">
      <w:pPr>
        <w:numPr>
          <w:ilvl w:val="1"/>
          <w:numId w:val="6"/>
        </w:numPr>
        <w:spacing w:line="360" w:lineRule="auto"/>
        <w:jc w:val="both"/>
        <w:rPr>
          <w:bCs/>
        </w:rPr>
      </w:pPr>
      <w:r w:rsidRPr="004F0E9A">
        <w:rPr>
          <w:bCs/>
        </w:rPr>
        <w:t>Train models on past commodity prices and fine-tune them for accuracy.</w:t>
      </w:r>
    </w:p>
    <w:p w14:paraId="29F62BC6" w14:textId="77777777" w:rsidR="004F0E9A" w:rsidRPr="004F0E9A" w:rsidRDefault="004F0E9A" w:rsidP="00ED6494">
      <w:pPr>
        <w:numPr>
          <w:ilvl w:val="1"/>
          <w:numId w:val="6"/>
        </w:numPr>
        <w:spacing w:line="360" w:lineRule="auto"/>
        <w:jc w:val="both"/>
        <w:rPr>
          <w:bCs/>
        </w:rPr>
      </w:pPr>
      <w:r w:rsidRPr="004F0E9A">
        <w:rPr>
          <w:bCs/>
        </w:rPr>
        <w:t>Evaluate models based on Mean Squared Error (MSE) and R² scores.</w:t>
      </w:r>
    </w:p>
    <w:p w14:paraId="63FA1C60" w14:textId="77777777" w:rsidR="004F0E9A" w:rsidRPr="004F0E9A" w:rsidRDefault="004F0E9A" w:rsidP="00ED6494">
      <w:pPr>
        <w:numPr>
          <w:ilvl w:val="0"/>
          <w:numId w:val="3"/>
        </w:numPr>
        <w:spacing w:line="360" w:lineRule="auto"/>
        <w:jc w:val="both"/>
        <w:rPr>
          <w:bCs/>
        </w:rPr>
      </w:pPr>
      <w:r w:rsidRPr="004F0E9A">
        <w:rPr>
          <w:b/>
          <w:bCs/>
        </w:rPr>
        <w:t>System Development:</w:t>
      </w:r>
    </w:p>
    <w:p w14:paraId="0D1F79BA" w14:textId="77777777" w:rsidR="004F0E9A" w:rsidRPr="004F0E9A" w:rsidRDefault="004F0E9A" w:rsidP="00ED6494">
      <w:pPr>
        <w:numPr>
          <w:ilvl w:val="1"/>
          <w:numId w:val="7"/>
        </w:numPr>
        <w:spacing w:line="360" w:lineRule="auto"/>
        <w:jc w:val="both"/>
        <w:rPr>
          <w:bCs/>
        </w:rPr>
      </w:pPr>
      <w:r w:rsidRPr="004F0E9A">
        <w:rPr>
          <w:bCs/>
        </w:rPr>
        <w:t>Develop a web-based platform for farmers, traders, and consumers.</w:t>
      </w:r>
    </w:p>
    <w:p w14:paraId="0B8D88CD" w14:textId="77777777" w:rsidR="004F0E9A" w:rsidRPr="004F0E9A" w:rsidRDefault="004F0E9A" w:rsidP="00ED6494">
      <w:pPr>
        <w:numPr>
          <w:ilvl w:val="1"/>
          <w:numId w:val="7"/>
        </w:numPr>
        <w:spacing w:line="360" w:lineRule="auto"/>
        <w:jc w:val="both"/>
        <w:rPr>
          <w:bCs/>
        </w:rPr>
      </w:pPr>
      <w:r w:rsidRPr="004F0E9A">
        <w:rPr>
          <w:bCs/>
        </w:rPr>
        <w:t>Integrate a real-time dashboard displaying price predictions and trends.</w:t>
      </w:r>
    </w:p>
    <w:p w14:paraId="4FC5C4BD" w14:textId="77777777" w:rsidR="004F0E9A" w:rsidRPr="004F0E9A" w:rsidRDefault="004F0E9A" w:rsidP="00ED6494">
      <w:pPr>
        <w:numPr>
          <w:ilvl w:val="0"/>
          <w:numId w:val="3"/>
        </w:numPr>
        <w:spacing w:line="360" w:lineRule="auto"/>
        <w:jc w:val="both"/>
        <w:rPr>
          <w:bCs/>
        </w:rPr>
      </w:pPr>
      <w:r w:rsidRPr="004F0E9A">
        <w:rPr>
          <w:b/>
          <w:bCs/>
        </w:rPr>
        <w:t>Testing &amp; Deployment:</w:t>
      </w:r>
    </w:p>
    <w:p w14:paraId="71195D33" w14:textId="77777777" w:rsidR="004F0E9A" w:rsidRPr="004F0E9A" w:rsidRDefault="004F0E9A" w:rsidP="00ED6494">
      <w:pPr>
        <w:numPr>
          <w:ilvl w:val="1"/>
          <w:numId w:val="8"/>
        </w:numPr>
        <w:spacing w:line="360" w:lineRule="auto"/>
        <w:jc w:val="both"/>
        <w:rPr>
          <w:bCs/>
        </w:rPr>
      </w:pPr>
      <w:r w:rsidRPr="004F0E9A">
        <w:rPr>
          <w:bCs/>
        </w:rPr>
        <w:t>Perform rigorous testing of AI models for prediction accuracy.</w:t>
      </w:r>
    </w:p>
    <w:p w14:paraId="751965DC" w14:textId="77777777" w:rsidR="004F0E9A" w:rsidRPr="004F0E9A" w:rsidRDefault="004F0E9A" w:rsidP="00ED6494">
      <w:pPr>
        <w:numPr>
          <w:ilvl w:val="1"/>
          <w:numId w:val="8"/>
        </w:numPr>
        <w:spacing w:line="360" w:lineRule="auto"/>
        <w:jc w:val="both"/>
        <w:rPr>
          <w:bCs/>
        </w:rPr>
      </w:pPr>
      <w:r w:rsidRPr="004F0E9A">
        <w:rPr>
          <w:bCs/>
        </w:rPr>
        <w:t>Deploy the platform with scalable cloud infrastructure.</w:t>
      </w:r>
    </w:p>
    <w:p w14:paraId="6A659E55" w14:textId="77777777" w:rsidR="004F0E9A" w:rsidRDefault="004F0E9A" w:rsidP="00ED6494">
      <w:pPr>
        <w:numPr>
          <w:ilvl w:val="1"/>
          <w:numId w:val="8"/>
        </w:numPr>
        <w:spacing w:line="360" w:lineRule="auto"/>
        <w:jc w:val="both"/>
        <w:rPr>
          <w:bCs/>
        </w:rPr>
      </w:pPr>
      <w:r w:rsidRPr="004F0E9A">
        <w:rPr>
          <w:bCs/>
        </w:rPr>
        <w:t>Optimize for user-friendly navigation and mobile accessibility.</w:t>
      </w:r>
    </w:p>
    <w:p w14:paraId="577814FE" w14:textId="77777777" w:rsidR="00D161A4" w:rsidRDefault="00D161A4" w:rsidP="00FA77C7">
      <w:pPr>
        <w:spacing w:after="240"/>
        <w:rPr>
          <w:b/>
          <w:sz w:val="32"/>
          <w:szCs w:val="32"/>
        </w:rPr>
      </w:pPr>
      <w:r>
        <w:rPr>
          <w:b/>
          <w:bCs/>
        </w:rPr>
        <w:br w:type="page"/>
      </w:r>
      <w:r w:rsidRPr="00D161A4">
        <w:rPr>
          <w:b/>
          <w:sz w:val="32"/>
          <w:szCs w:val="32"/>
        </w:rPr>
        <w:lastRenderedPageBreak/>
        <w:t>Cha</w:t>
      </w:r>
      <w:r w:rsidRPr="00D161A4">
        <w:rPr>
          <w:b/>
          <w:spacing w:val="1"/>
          <w:sz w:val="32"/>
          <w:szCs w:val="32"/>
        </w:rPr>
        <w:t>p</w:t>
      </w:r>
      <w:r w:rsidRPr="00D161A4">
        <w:rPr>
          <w:b/>
          <w:sz w:val="32"/>
          <w:szCs w:val="32"/>
        </w:rPr>
        <w:t>t</w:t>
      </w:r>
      <w:r w:rsidRPr="00D161A4">
        <w:rPr>
          <w:b/>
          <w:spacing w:val="-2"/>
          <w:sz w:val="32"/>
          <w:szCs w:val="32"/>
        </w:rPr>
        <w:t>e</w:t>
      </w:r>
      <w:r w:rsidRPr="00D161A4">
        <w:rPr>
          <w:b/>
          <w:sz w:val="32"/>
          <w:szCs w:val="32"/>
        </w:rPr>
        <w:t>r</w:t>
      </w:r>
      <w:r w:rsidRPr="00D161A4">
        <w:rPr>
          <w:b/>
          <w:spacing w:val="-1"/>
          <w:sz w:val="32"/>
          <w:szCs w:val="32"/>
        </w:rPr>
        <w:t xml:space="preserve"> </w:t>
      </w:r>
      <w:r w:rsidRPr="00D161A4">
        <w:rPr>
          <w:b/>
          <w:sz w:val="32"/>
          <w:szCs w:val="32"/>
        </w:rPr>
        <w:t>2</w:t>
      </w:r>
    </w:p>
    <w:p w14:paraId="34CA469D" w14:textId="77777777" w:rsidR="00D161A4" w:rsidRPr="005D21A7" w:rsidRDefault="005D21A7" w:rsidP="00FA77C7">
      <w:pPr>
        <w:spacing w:after="240"/>
        <w:jc w:val="center"/>
        <w:rPr>
          <w:sz w:val="32"/>
          <w:szCs w:val="32"/>
        </w:rPr>
      </w:pPr>
      <w:r w:rsidRPr="005D21A7">
        <w:rPr>
          <w:b/>
          <w:sz w:val="32"/>
          <w:szCs w:val="32"/>
        </w:rPr>
        <w:t>Ove</w:t>
      </w:r>
      <w:r w:rsidRPr="005D21A7">
        <w:rPr>
          <w:b/>
          <w:spacing w:val="-1"/>
          <w:sz w:val="32"/>
          <w:szCs w:val="32"/>
        </w:rPr>
        <w:t>r</w:t>
      </w:r>
      <w:r w:rsidRPr="005D21A7">
        <w:rPr>
          <w:b/>
          <w:sz w:val="32"/>
          <w:szCs w:val="32"/>
        </w:rPr>
        <w:t>view</w:t>
      </w:r>
      <w:r w:rsidRPr="005D21A7">
        <w:rPr>
          <w:b/>
          <w:spacing w:val="1"/>
          <w:sz w:val="32"/>
          <w:szCs w:val="32"/>
        </w:rPr>
        <w:t xml:space="preserve"> </w:t>
      </w:r>
      <w:r w:rsidRPr="005D21A7">
        <w:rPr>
          <w:b/>
          <w:sz w:val="32"/>
          <w:szCs w:val="32"/>
        </w:rPr>
        <w:t>of</w:t>
      </w:r>
      <w:r w:rsidRPr="005D21A7">
        <w:rPr>
          <w:b/>
          <w:spacing w:val="2"/>
          <w:sz w:val="32"/>
          <w:szCs w:val="32"/>
        </w:rPr>
        <w:t xml:space="preserve"> AI and ML Component in the Problem Domain</w:t>
      </w:r>
    </w:p>
    <w:p w14:paraId="4F03D5EB" w14:textId="77777777" w:rsidR="00D161A4" w:rsidRPr="00D161A4" w:rsidRDefault="00D161A4" w:rsidP="00FA77C7">
      <w:pPr>
        <w:spacing w:line="360" w:lineRule="auto"/>
        <w:jc w:val="both"/>
        <w:rPr>
          <w:b/>
          <w:bCs/>
          <w:sz w:val="28"/>
          <w:szCs w:val="28"/>
        </w:rPr>
      </w:pPr>
      <w:r w:rsidRPr="00D161A4">
        <w:rPr>
          <w:b/>
          <w:bCs/>
          <w:sz w:val="28"/>
          <w:szCs w:val="28"/>
        </w:rPr>
        <w:t>2.1 Introduction</w:t>
      </w:r>
    </w:p>
    <w:p w14:paraId="61326CE3" w14:textId="77777777" w:rsidR="00D161A4" w:rsidRPr="00D161A4" w:rsidRDefault="00D161A4" w:rsidP="005D21A7">
      <w:pPr>
        <w:spacing w:line="360" w:lineRule="auto"/>
        <w:ind w:firstLine="720"/>
        <w:jc w:val="both"/>
        <w:rPr>
          <w:bCs/>
        </w:rPr>
      </w:pPr>
      <w:r w:rsidRPr="00D161A4">
        <w:rPr>
          <w:bCs/>
        </w:rPr>
        <w:t>Artificial Intelligence (AI) and Machine Learning (ML) are transforming the agricultural sector by improving efficiency, transparency, and decision-making. Traditional agricultural trading systems often struggle with issues like price fluctuations, lack of real-time market insights, and dependency on intermediaries. These challenges make it difficult for farmers to get fair prices for their products.</w:t>
      </w:r>
    </w:p>
    <w:p w14:paraId="66883C78" w14:textId="77777777" w:rsidR="00D161A4" w:rsidRPr="00D161A4" w:rsidRDefault="00D161A4" w:rsidP="005D21A7">
      <w:pPr>
        <w:spacing w:line="360" w:lineRule="auto"/>
        <w:ind w:firstLine="720"/>
        <w:jc w:val="both"/>
        <w:rPr>
          <w:bCs/>
        </w:rPr>
      </w:pPr>
      <w:r w:rsidRPr="00D161A4">
        <w:rPr>
          <w:bCs/>
        </w:rPr>
        <w:t>To address these challenges, this project integrates AI and ML models to predict real-time agricultural commodity prices. By analyzing historical price trends, demand and supply patterns, weather conditions, and other external factors, these models help stakeholders make informed trading decisions. The goal is to create an intelligent system that assists farmers in optimizing their sales strategies, reduces uncertainty in pricing, and improves the overall efficiency of the agricultural supply chain.</w:t>
      </w:r>
    </w:p>
    <w:p w14:paraId="1384B90A" w14:textId="77777777" w:rsidR="00D161A4" w:rsidRPr="00D161A4" w:rsidRDefault="00D161A4" w:rsidP="005D21A7">
      <w:pPr>
        <w:spacing w:line="360" w:lineRule="auto"/>
        <w:ind w:firstLine="720"/>
        <w:jc w:val="both"/>
        <w:rPr>
          <w:bCs/>
        </w:rPr>
      </w:pPr>
      <w:r w:rsidRPr="00D161A4">
        <w:rPr>
          <w:bCs/>
        </w:rPr>
        <w:t>This chapter explores the AI and ML techniques used in this project, their relevance to agricultural price prediction, and the mathematical foundations that support these approaches.</w:t>
      </w:r>
    </w:p>
    <w:p w14:paraId="65BB6842" w14:textId="77777777" w:rsidR="00D161A4" w:rsidRPr="00D161A4" w:rsidRDefault="00D161A4" w:rsidP="00D161A4">
      <w:pPr>
        <w:spacing w:line="360" w:lineRule="auto"/>
        <w:jc w:val="both"/>
        <w:rPr>
          <w:b/>
          <w:bCs/>
          <w:sz w:val="28"/>
          <w:szCs w:val="28"/>
        </w:rPr>
      </w:pPr>
      <w:r w:rsidRPr="00D161A4">
        <w:rPr>
          <w:b/>
          <w:bCs/>
          <w:sz w:val="28"/>
          <w:szCs w:val="28"/>
        </w:rPr>
        <w:t>2.2 Relevant Technical and Mathematical Details</w:t>
      </w:r>
    </w:p>
    <w:p w14:paraId="619B8B95" w14:textId="77777777" w:rsidR="00D161A4" w:rsidRPr="00D161A4" w:rsidRDefault="00D161A4" w:rsidP="005D21A7">
      <w:pPr>
        <w:spacing w:line="360" w:lineRule="auto"/>
        <w:ind w:firstLine="720"/>
        <w:jc w:val="both"/>
        <w:rPr>
          <w:bCs/>
        </w:rPr>
      </w:pPr>
      <w:r w:rsidRPr="00D161A4">
        <w:rPr>
          <w:bCs/>
        </w:rPr>
        <w:t>The system relies on various machine learning models to ensure accurate and reliable price forecasting. Each model has unique capabilities in analyzing market data, detecting patterns, and predicting price fluctuations. The key models used in this project include:</w:t>
      </w:r>
    </w:p>
    <w:p w14:paraId="2746CAA4" w14:textId="77777777" w:rsidR="00D161A4" w:rsidRPr="00D161A4" w:rsidRDefault="00D161A4" w:rsidP="00ED6494">
      <w:pPr>
        <w:numPr>
          <w:ilvl w:val="0"/>
          <w:numId w:val="9"/>
        </w:numPr>
        <w:spacing w:line="360" w:lineRule="auto"/>
        <w:jc w:val="both"/>
        <w:rPr>
          <w:b/>
          <w:bCs/>
        </w:rPr>
      </w:pPr>
      <w:r w:rsidRPr="00D161A4">
        <w:rPr>
          <w:b/>
          <w:bCs/>
        </w:rPr>
        <w:t>Long Short-Term Memory (LSTM) Networks</w:t>
      </w:r>
    </w:p>
    <w:p w14:paraId="61D8C48D" w14:textId="77777777" w:rsidR="00D161A4" w:rsidRPr="00D161A4" w:rsidRDefault="00D161A4" w:rsidP="005D21A7">
      <w:pPr>
        <w:spacing w:line="360" w:lineRule="auto"/>
        <w:ind w:left="720"/>
        <w:jc w:val="both"/>
        <w:rPr>
          <w:bCs/>
        </w:rPr>
      </w:pPr>
      <w:r w:rsidRPr="00D161A4">
        <w:rPr>
          <w:bCs/>
        </w:rPr>
        <w:t>LSTM networks are a specialized type of recurrent neural network (RNN) designed to process sequential data efficiently. Since commodity prices are influenced by past trends, LSTM is well-suited for analyzing time-series data and making accurate price predictions. It remembers important historical price patterns and filters out irrelevant information, making it highly effective in forecasting future prices based on past trends.</w:t>
      </w:r>
    </w:p>
    <w:p w14:paraId="53F9404B" w14:textId="77777777" w:rsidR="00D161A4" w:rsidRPr="00D161A4" w:rsidRDefault="00D161A4" w:rsidP="00ED6494">
      <w:pPr>
        <w:numPr>
          <w:ilvl w:val="0"/>
          <w:numId w:val="9"/>
        </w:numPr>
        <w:spacing w:line="360" w:lineRule="auto"/>
        <w:jc w:val="both"/>
        <w:rPr>
          <w:b/>
          <w:bCs/>
        </w:rPr>
      </w:pPr>
      <w:r w:rsidRPr="00D161A4">
        <w:rPr>
          <w:b/>
          <w:bCs/>
        </w:rPr>
        <w:t>Random Forest Regressor</w:t>
      </w:r>
    </w:p>
    <w:p w14:paraId="1C246CBE" w14:textId="77777777" w:rsidR="00D161A4" w:rsidRPr="00D161A4" w:rsidRDefault="00D161A4" w:rsidP="005D21A7">
      <w:pPr>
        <w:spacing w:line="360" w:lineRule="auto"/>
        <w:ind w:left="720"/>
        <w:jc w:val="both"/>
        <w:rPr>
          <w:bCs/>
        </w:rPr>
      </w:pPr>
      <w:r w:rsidRPr="00D161A4">
        <w:rPr>
          <w:bCs/>
        </w:rPr>
        <w:t xml:space="preserve">Random Forest is an ensemble learning technique that builds multiple decision trees and combines their predictions to enhance accuracy. This model is particularly useful for capturing complex relationships between multiple factors influencing commodity prices, such as weather conditions, market demand, and supply chain variations. By averaging the </w:t>
      </w:r>
      <w:r w:rsidRPr="00D161A4">
        <w:rPr>
          <w:bCs/>
        </w:rPr>
        <w:lastRenderedPageBreak/>
        <w:t>outputs of multiple decision trees, it provides robust and stable predictions, reducing the risk of overfitting.</w:t>
      </w:r>
    </w:p>
    <w:p w14:paraId="3C6C734A" w14:textId="77777777" w:rsidR="00D161A4" w:rsidRPr="00D161A4" w:rsidRDefault="00D161A4" w:rsidP="00ED6494">
      <w:pPr>
        <w:numPr>
          <w:ilvl w:val="0"/>
          <w:numId w:val="9"/>
        </w:numPr>
        <w:spacing w:line="360" w:lineRule="auto"/>
        <w:jc w:val="both"/>
        <w:rPr>
          <w:b/>
          <w:bCs/>
        </w:rPr>
      </w:pPr>
      <w:r w:rsidRPr="00D161A4">
        <w:rPr>
          <w:b/>
          <w:bCs/>
        </w:rPr>
        <w:t>XGBoost</w:t>
      </w:r>
    </w:p>
    <w:p w14:paraId="278FB58D" w14:textId="77777777" w:rsidR="00D161A4" w:rsidRPr="00D161A4" w:rsidRDefault="00D161A4" w:rsidP="005D21A7">
      <w:pPr>
        <w:spacing w:line="360" w:lineRule="auto"/>
        <w:ind w:left="720"/>
        <w:jc w:val="both"/>
        <w:rPr>
          <w:bCs/>
        </w:rPr>
      </w:pPr>
      <w:r w:rsidRPr="00D161A4">
        <w:rPr>
          <w:bCs/>
        </w:rPr>
        <w:t>XGBoost is an advanced gradient boosting algorithm known for its speed and performance in handling large datasets. It builds decision trees sequentially, where each new tree corrects the errors of the previous ones. This approach improves prediction accuracy and helps in identifying subtle patterns in agricultural price fluctuations. XGBoost is widely used in predictive analytics because of its efficiency and ability to handle missing data effectively.</w:t>
      </w:r>
    </w:p>
    <w:p w14:paraId="4F34A9A1" w14:textId="77777777" w:rsidR="00D161A4" w:rsidRPr="00D161A4" w:rsidRDefault="00D161A4" w:rsidP="00ED6494">
      <w:pPr>
        <w:numPr>
          <w:ilvl w:val="0"/>
          <w:numId w:val="9"/>
        </w:numPr>
        <w:spacing w:line="360" w:lineRule="auto"/>
        <w:jc w:val="both"/>
        <w:rPr>
          <w:b/>
          <w:bCs/>
        </w:rPr>
      </w:pPr>
      <w:r w:rsidRPr="00D161A4">
        <w:rPr>
          <w:b/>
          <w:bCs/>
        </w:rPr>
        <w:t>Linear Regression</w:t>
      </w:r>
    </w:p>
    <w:p w14:paraId="325C634D" w14:textId="77777777" w:rsidR="00D161A4" w:rsidRPr="00D161A4" w:rsidRDefault="00D161A4" w:rsidP="005D21A7">
      <w:pPr>
        <w:spacing w:line="360" w:lineRule="auto"/>
        <w:ind w:left="720"/>
        <w:jc w:val="both"/>
        <w:rPr>
          <w:bCs/>
        </w:rPr>
      </w:pPr>
      <w:r w:rsidRPr="00D161A4">
        <w:rPr>
          <w:bCs/>
        </w:rPr>
        <w:t>Linear Regression is a fundamental machine learning technique that models the relationship between input variables and output prices using a linear equation. While relatively simple, it serves as a good baseline model for price forecasting. It helps in understanding how various factors, such as past prices and seasonal variations, influence market trends. However, it may not perform well when dealing with highly volatile or nonlinear price patterns.</w:t>
      </w:r>
    </w:p>
    <w:p w14:paraId="1D5A4456" w14:textId="77777777" w:rsidR="00D161A4" w:rsidRPr="00D161A4" w:rsidRDefault="00D161A4" w:rsidP="00ED6494">
      <w:pPr>
        <w:numPr>
          <w:ilvl w:val="0"/>
          <w:numId w:val="9"/>
        </w:numPr>
        <w:spacing w:line="360" w:lineRule="auto"/>
        <w:jc w:val="both"/>
        <w:rPr>
          <w:b/>
          <w:bCs/>
        </w:rPr>
      </w:pPr>
      <w:r w:rsidRPr="00D161A4">
        <w:rPr>
          <w:b/>
          <w:bCs/>
        </w:rPr>
        <w:t>Neural Networks</w:t>
      </w:r>
    </w:p>
    <w:p w14:paraId="2AFC5609" w14:textId="77777777" w:rsidR="00D161A4" w:rsidRPr="00D161A4" w:rsidRDefault="00D161A4" w:rsidP="005D21A7">
      <w:pPr>
        <w:spacing w:line="360" w:lineRule="auto"/>
        <w:ind w:left="720"/>
        <w:jc w:val="both"/>
        <w:rPr>
          <w:bCs/>
        </w:rPr>
      </w:pPr>
      <w:r w:rsidRPr="00D161A4">
        <w:rPr>
          <w:bCs/>
        </w:rPr>
        <w:t>Neural Networks are powerful machine learning models inspired by the human brain. They consist of multiple interconnected layers that process data and identify complex patterns. In price prediction, neural networks help analyze vast amounts of historical data and extract meaningful trends. By learning from past price variations, they can make accurate forecasts even in dynamic market conditions.</w:t>
      </w:r>
    </w:p>
    <w:p w14:paraId="2D7D52FD" w14:textId="77777777" w:rsidR="00D161A4" w:rsidRPr="00D161A4" w:rsidRDefault="00D161A4" w:rsidP="00D161A4">
      <w:pPr>
        <w:spacing w:line="360" w:lineRule="auto"/>
        <w:jc w:val="both"/>
        <w:rPr>
          <w:b/>
          <w:bCs/>
          <w:sz w:val="28"/>
          <w:szCs w:val="28"/>
        </w:rPr>
      </w:pPr>
      <w:r w:rsidRPr="00D161A4">
        <w:rPr>
          <w:b/>
          <w:bCs/>
          <w:sz w:val="28"/>
          <w:szCs w:val="28"/>
        </w:rPr>
        <w:t>2.3 Summary</w:t>
      </w:r>
    </w:p>
    <w:p w14:paraId="3BE584D5" w14:textId="77777777" w:rsidR="00D161A4" w:rsidRPr="00D161A4" w:rsidRDefault="00D161A4" w:rsidP="005D21A7">
      <w:pPr>
        <w:spacing w:line="360" w:lineRule="auto"/>
        <w:ind w:firstLine="720"/>
        <w:jc w:val="both"/>
        <w:rPr>
          <w:bCs/>
        </w:rPr>
      </w:pPr>
      <w:r w:rsidRPr="00D161A4">
        <w:rPr>
          <w:bCs/>
        </w:rPr>
        <w:t>This chapter explored the role of AI and ML in agricultural price prediction, highlighting the key machine learning models used in this project. The integration of LSTM, Random Forest, XGBoost, Linear Regression, and Neural Networks enables accurate price forecasting, helping farmers and traders make informed decisions.</w:t>
      </w:r>
    </w:p>
    <w:p w14:paraId="6F25BFCF" w14:textId="77777777" w:rsidR="00D161A4" w:rsidRPr="00D161A4" w:rsidRDefault="00D161A4" w:rsidP="005D21A7">
      <w:pPr>
        <w:spacing w:line="360" w:lineRule="auto"/>
        <w:ind w:firstLine="720"/>
        <w:jc w:val="both"/>
        <w:rPr>
          <w:bCs/>
        </w:rPr>
      </w:pPr>
      <w:r w:rsidRPr="00D161A4">
        <w:rPr>
          <w:bCs/>
        </w:rPr>
        <w:t>By leveraging historical data, real-time market trends, and external factors, this system enhances transparency and efficiency in agricultural trading. The use of advanced evaluation metrics ensures the reliability of predictions, allowing stakeholders to optimize their strategies and minimize risks.</w:t>
      </w:r>
    </w:p>
    <w:p w14:paraId="163C5FA3" w14:textId="77777777" w:rsidR="005D21A7" w:rsidRDefault="005D21A7" w:rsidP="005D21A7">
      <w:pPr>
        <w:spacing w:after="240"/>
        <w:jc w:val="both"/>
      </w:pPr>
    </w:p>
    <w:p w14:paraId="252DB85F" w14:textId="77777777" w:rsidR="005D21A7" w:rsidRPr="00A768CE" w:rsidRDefault="005D21A7" w:rsidP="005D21A7">
      <w:pPr>
        <w:spacing w:before="69"/>
        <w:ind w:left="40"/>
      </w:pPr>
      <w:r w:rsidRPr="005D21A7">
        <w:rPr>
          <w:b/>
          <w:sz w:val="32"/>
          <w:szCs w:val="32"/>
        </w:rPr>
        <w:lastRenderedPageBreak/>
        <w:t>Cha</w:t>
      </w:r>
      <w:r w:rsidRPr="005D21A7">
        <w:rPr>
          <w:b/>
          <w:spacing w:val="1"/>
          <w:sz w:val="32"/>
          <w:szCs w:val="32"/>
        </w:rPr>
        <w:t>p</w:t>
      </w:r>
      <w:r w:rsidRPr="005D21A7">
        <w:rPr>
          <w:b/>
          <w:sz w:val="32"/>
          <w:szCs w:val="32"/>
        </w:rPr>
        <w:t>t</w:t>
      </w:r>
      <w:r w:rsidRPr="005D21A7">
        <w:rPr>
          <w:b/>
          <w:spacing w:val="-2"/>
          <w:sz w:val="32"/>
          <w:szCs w:val="32"/>
        </w:rPr>
        <w:t>e</w:t>
      </w:r>
      <w:r w:rsidRPr="005D21A7">
        <w:rPr>
          <w:b/>
          <w:sz w:val="32"/>
          <w:szCs w:val="32"/>
        </w:rPr>
        <w:t>r</w:t>
      </w:r>
      <w:r w:rsidRPr="005D21A7">
        <w:rPr>
          <w:b/>
          <w:spacing w:val="-1"/>
          <w:sz w:val="32"/>
          <w:szCs w:val="32"/>
        </w:rPr>
        <w:t xml:space="preserve"> </w:t>
      </w:r>
      <w:r w:rsidRPr="005D21A7">
        <w:rPr>
          <w:b/>
          <w:sz w:val="32"/>
          <w:szCs w:val="32"/>
        </w:rPr>
        <w:t>3</w:t>
      </w:r>
    </w:p>
    <w:p w14:paraId="6606EB47" w14:textId="77777777" w:rsidR="005D21A7" w:rsidRPr="00A768CE" w:rsidRDefault="005D21A7" w:rsidP="005D21A7">
      <w:pPr>
        <w:spacing w:before="9" w:line="120" w:lineRule="exact"/>
        <w:rPr>
          <w:sz w:val="13"/>
          <w:szCs w:val="13"/>
        </w:rPr>
      </w:pPr>
    </w:p>
    <w:p w14:paraId="327CE9AC" w14:textId="72E1D7EC" w:rsidR="005D21A7" w:rsidRPr="005D21A7" w:rsidRDefault="005D21A7" w:rsidP="005D21A7">
      <w:pPr>
        <w:spacing w:after="240"/>
        <w:jc w:val="center"/>
        <w:rPr>
          <w:sz w:val="32"/>
          <w:szCs w:val="32"/>
        </w:rPr>
      </w:pPr>
      <w:r w:rsidRPr="005D21A7">
        <w:rPr>
          <w:b/>
          <w:spacing w:val="1"/>
          <w:sz w:val="32"/>
          <w:szCs w:val="32"/>
        </w:rPr>
        <w:t>S</w:t>
      </w:r>
      <w:r w:rsidRPr="005D21A7">
        <w:rPr>
          <w:b/>
          <w:sz w:val="32"/>
          <w:szCs w:val="32"/>
        </w:rPr>
        <w:t>o</w:t>
      </w:r>
      <w:r w:rsidRPr="005D21A7">
        <w:rPr>
          <w:b/>
          <w:spacing w:val="1"/>
          <w:sz w:val="32"/>
          <w:szCs w:val="32"/>
        </w:rPr>
        <w:t>f</w:t>
      </w:r>
      <w:r w:rsidRPr="005D21A7">
        <w:rPr>
          <w:b/>
          <w:spacing w:val="-3"/>
          <w:sz w:val="32"/>
          <w:szCs w:val="32"/>
        </w:rPr>
        <w:t>t</w:t>
      </w:r>
      <w:r w:rsidRPr="005D21A7">
        <w:rPr>
          <w:b/>
          <w:spacing w:val="2"/>
          <w:sz w:val="32"/>
          <w:szCs w:val="32"/>
        </w:rPr>
        <w:t>w</w:t>
      </w:r>
      <w:r w:rsidRPr="005D21A7">
        <w:rPr>
          <w:b/>
          <w:sz w:val="32"/>
          <w:szCs w:val="32"/>
        </w:rPr>
        <w:t>a</w:t>
      </w:r>
      <w:r w:rsidRPr="005D21A7">
        <w:rPr>
          <w:b/>
          <w:spacing w:val="-1"/>
          <w:sz w:val="32"/>
          <w:szCs w:val="32"/>
        </w:rPr>
        <w:t>r</w:t>
      </w:r>
      <w:r w:rsidRPr="005D21A7">
        <w:rPr>
          <w:b/>
          <w:sz w:val="32"/>
          <w:szCs w:val="32"/>
        </w:rPr>
        <w:t>e</w:t>
      </w:r>
      <w:r w:rsidRPr="005D21A7">
        <w:rPr>
          <w:b/>
          <w:spacing w:val="-1"/>
          <w:sz w:val="32"/>
          <w:szCs w:val="32"/>
        </w:rPr>
        <w:t xml:space="preserve"> </w:t>
      </w:r>
      <w:r w:rsidRPr="005D21A7">
        <w:rPr>
          <w:b/>
          <w:sz w:val="32"/>
          <w:szCs w:val="32"/>
        </w:rPr>
        <w:t>R</w:t>
      </w:r>
      <w:r w:rsidRPr="005D21A7">
        <w:rPr>
          <w:b/>
          <w:spacing w:val="-1"/>
          <w:sz w:val="32"/>
          <w:szCs w:val="32"/>
        </w:rPr>
        <w:t>e</w:t>
      </w:r>
      <w:r w:rsidRPr="005D21A7">
        <w:rPr>
          <w:b/>
          <w:spacing w:val="1"/>
          <w:sz w:val="32"/>
          <w:szCs w:val="32"/>
        </w:rPr>
        <w:t>qu</w:t>
      </w:r>
      <w:r w:rsidRPr="005D21A7">
        <w:rPr>
          <w:b/>
          <w:sz w:val="32"/>
          <w:szCs w:val="32"/>
        </w:rPr>
        <w:t>ir</w:t>
      </w:r>
      <w:r w:rsidRPr="005D21A7">
        <w:rPr>
          <w:b/>
          <w:spacing w:val="1"/>
          <w:sz w:val="32"/>
          <w:szCs w:val="32"/>
        </w:rPr>
        <w:t>e</w:t>
      </w:r>
      <w:r w:rsidRPr="005D21A7">
        <w:rPr>
          <w:b/>
          <w:spacing w:val="-3"/>
          <w:sz w:val="32"/>
          <w:szCs w:val="32"/>
        </w:rPr>
        <w:t>m</w:t>
      </w:r>
      <w:r w:rsidRPr="005D21A7">
        <w:rPr>
          <w:b/>
          <w:spacing w:val="-1"/>
          <w:sz w:val="32"/>
          <w:szCs w:val="32"/>
        </w:rPr>
        <w:t>e</w:t>
      </w:r>
      <w:r w:rsidRPr="005D21A7">
        <w:rPr>
          <w:b/>
          <w:spacing w:val="1"/>
          <w:sz w:val="32"/>
          <w:szCs w:val="32"/>
        </w:rPr>
        <w:t>n</w:t>
      </w:r>
      <w:r w:rsidRPr="005D21A7">
        <w:rPr>
          <w:b/>
          <w:sz w:val="32"/>
          <w:szCs w:val="32"/>
        </w:rPr>
        <w:t>ts</w:t>
      </w:r>
      <w:r w:rsidRPr="005D21A7">
        <w:rPr>
          <w:b/>
          <w:spacing w:val="2"/>
          <w:sz w:val="32"/>
          <w:szCs w:val="32"/>
        </w:rPr>
        <w:t xml:space="preserve"> </w:t>
      </w:r>
      <w:r w:rsidRPr="005D21A7">
        <w:rPr>
          <w:b/>
          <w:spacing w:val="1"/>
          <w:sz w:val="32"/>
          <w:szCs w:val="32"/>
        </w:rPr>
        <w:t>Sp</w:t>
      </w:r>
      <w:r w:rsidRPr="005D21A7">
        <w:rPr>
          <w:b/>
          <w:spacing w:val="-1"/>
          <w:sz w:val="32"/>
          <w:szCs w:val="32"/>
        </w:rPr>
        <w:t>ec</w:t>
      </w:r>
      <w:r w:rsidRPr="005D21A7">
        <w:rPr>
          <w:b/>
          <w:sz w:val="32"/>
          <w:szCs w:val="32"/>
        </w:rPr>
        <w:t>i</w:t>
      </w:r>
      <w:r w:rsidRPr="005D21A7">
        <w:rPr>
          <w:b/>
          <w:spacing w:val="2"/>
          <w:sz w:val="32"/>
          <w:szCs w:val="32"/>
        </w:rPr>
        <w:t>f</w:t>
      </w:r>
      <w:r w:rsidRPr="005D21A7">
        <w:rPr>
          <w:b/>
          <w:sz w:val="32"/>
          <w:szCs w:val="32"/>
        </w:rPr>
        <w:t>ica</w:t>
      </w:r>
      <w:r w:rsidRPr="005D21A7">
        <w:rPr>
          <w:b/>
          <w:spacing w:val="-1"/>
          <w:sz w:val="32"/>
          <w:szCs w:val="32"/>
        </w:rPr>
        <w:t>t</w:t>
      </w:r>
      <w:r w:rsidRPr="005D21A7">
        <w:rPr>
          <w:b/>
          <w:sz w:val="32"/>
          <w:szCs w:val="32"/>
        </w:rPr>
        <w:t>ion</w:t>
      </w:r>
      <w:r w:rsidRPr="005D21A7">
        <w:rPr>
          <w:b/>
          <w:spacing w:val="5"/>
          <w:sz w:val="32"/>
          <w:szCs w:val="32"/>
        </w:rPr>
        <w:t xml:space="preserve"> </w:t>
      </w:r>
      <w:r w:rsidRPr="005D21A7">
        <w:rPr>
          <w:b/>
          <w:spacing w:val="-2"/>
          <w:sz w:val="32"/>
          <w:szCs w:val="32"/>
        </w:rPr>
        <w:t>o</w:t>
      </w:r>
      <w:r w:rsidRPr="005D21A7">
        <w:rPr>
          <w:b/>
          <w:sz w:val="32"/>
          <w:szCs w:val="32"/>
        </w:rPr>
        <w:t>f</w:t>
      </w:r>
      <w:r w:rsidRPr="005D21A7">
        <w:rPr>
          <w:b/>
          <w:spacing w:val="2"/>
          <w:sz w:val="32"/>
          <w:szCs w:val="32"/>
        </w:rPr>
        <w:t xml:space="preserve"> </w:t>
      </w:r>
      <w:r w:rsidR="00DF40C6">
        <w:rPr>
          <w:b/>
          <w:color w:val="000000"/>
          <w:spacing w:val="2"/>
          <w:sz w:val="32"/>
          <w:szCs w:val="32"/>
        </w:rPr>
        <w:t>AI Powered Crop Price Recommendation System</w:t>
      </w:r>
    </w:p>
    <w:p w14:paraId="7D1D2E04" w14:textId="77777777" w:rsidR="005D21A7" w:rsidRPr="005D21A7" w:rsidRDefault="005D21A7" w:rsidP="00FA77C7">
      <w:pPr>
        <w:spacing w:after="240" w:line="360" w:lineRule="auto"/>
        <w:ind w:firstLine="720"/>
        <w:jc w:val="both"/>
      </w:pPr>
      <w:r w:rsidRPr="005D21A7">
        <w:t>The Software Requirement Specification (SRS) for the Agriculture Trading System serves as a foundational document that captures both the technical and functional needs of the platform. This document is instrumental in guiding the design, development, and deployment processes to ensure that the system adheres to the principles of transparency, efficiency, and scalability.</w:t>
      </w:r>
    </w:p>
    <w:p w14:paraId="637B5B0B" w14:textId="77777777" w:rsidR="005D21A7" w:rsidRPr="005D21A7" w:rsidRDefault="005D21A7" w:rsidP="00ED6494">
      <w:pPr>
        <w:numPr>
          <w:ilvl w:val="1"/>
          <w:numId w:val="26"/>
        </w:numPr>
        <w:jc w:val="both"/>
        <w:rPr>
          <w:b/>
          <w:bCs/>
          <w:sz w:val="28"/>
          <w:szCs w:val="28"/>
        </w:rPr>
      </w:pPr>
      <w:r w:rsidRPr="005D21A7">
        <w:rPr>
          <w:b/>
          <w:bCs/>
          <w:sz w:val="28"/>
          <w:szCs w:val="28"/>
        </w:rPr>
        <w:t>Software Requirements</w:t>
      </w:r>
    </w:p>
    <w:p w14:paraId="0E609E20" w14:textId="77777777" w:rsidR="005D21A7" w:rsidRPr="006153D9" w:rsidRDefault="0031604E" w:rsidP="0031604E">
      <w:pPr>
        <w:spacing w:line="360" w:lineRule="auto"/>
        <w:jc w:val="both"/>
        <w:rPr>
          <w:b/>
          <w:bCs/>
        </w:rPr>
      </w:pPr>
      <w:r>
        <w:rPr>
          <w:b/>
          <w:bCs/>
        </w:rPr>
        <w:t xml:space="preserve">3.1.1. </w:t>
      </w:r>
      <w:r w:rsidR="005D21A7" w:rsidRPr="006153D9">
        <w:rPr>
          <w:b/>
          <w:bCs/>
        </w:rPr>
        <w:t>Frontend Technologies:</w:t>
      </w:r>
    </w:p>
    <w:p w14:paraId="2B9EDF08" w14:textId="77777777" w:rsidR="0031604E" w:rsidRDefault="005D21A7" w:rsidP="00ED6494">
      <w:pPr>
        <w:pStyle w:val="ListParagraph"/>
        <w:numPr>
          <w:ilvl w:val="0"/>
          <w:numId w:val="27"/>
        </w:numPr>
        <w:spacing w:line="360" w:lineRule="auto"/>
        <w:jc w:val="both"/>
        <w:rPr>
          <w:b/>
          <w:bCs/>
        </w:rPr>
      </w:pPr>
      <w:r w:rsidRPr="006153D9">
        <w:rPr>
          <w:b/>
          <w:bCs/>
        </w:rPr>
        <w:t xml:space="preserve">React.js: </w:t>
      </w:r>
      <w:r w:rsidRPr="006153D9">
        <w:t>To build a responsive and user-friendly interface for the platform. It ensures seamless navigation for farmers and consumers while supporting dynamic interactions.</w:t>
      </w:r>
    </w:p>
    <w:p w14:paraId="08DF1299" w14:textId="77777777" w:rsidR="0031604E" w:rsidRDefault="005D21A7" w:rsidP="00ED6494">
      <w:pPr>
        <w:pStyle w:val="ListParagraph"/>
        <w:numPr>
          <w:ilvl w:val="0"/>
          <w:numId w:val="27"/>
        </w:numPr>
        <w:spacing w:line="360" w:lineRule="auto"/>
        <w:jc w:val="both"/>
        <w:rPr>
          <w:b/>
          <w:bCs/>
        </w:rPr>
      </w:pPr>
      <w:r w:rsidRPr="0031604E">
        <w:rPr>
          <w:b/>
          <w:bCs/>
        </w:rPr>
        <w:t xml:space="preserve">HTML5 and CSS3: </w:t>
      </w:r>
      <w:r w:rsidRPr="0031604E">
        <w:t>To structure and style the webpages. HTML5 provides a semantic structure, while CSS3 adds visual appeal and enhances user experience.</w:t>
      </w:r>
    </w:p>
    <w:p w14:paraId="70D91F24" w14:textId="77777777" w:rsidR="005D21A7" w:rsidRPr="0031604E" w:rsidRDefault="005D21A7" w:rsidP="00ED6494">
      <w:pPr>
        <w:pStyle w:val="ListParagraph"/>
        <w:numPr>
          <w:ilvl w:val="0"/>
          <w:numId w:val="27"/>
        </w:numPr>
        <w:spacing w:line="360" w:lineRule="auto"/>
        <w:jc w:val="both"/>
        <w:rPr>
          <w:b/>
          <w:bCs/>
        </w:rPr>
      </w:pPr>
      <w:r w:rsidRPr="0031604E">
        <w:rPr>
          <w:b/>
          <w:bCs/>
        </w:rPr>
        <w:t xml:space="preserve">Bulma CSS Framework: </w:t>
      </w:r>
      <w:r w:rsidRPr="0031604E">
        <w:t>A lightweight and modern CSS framework used to ensure consistent styling and faster development.</w:t>
      </w:r>
      <w:r w:rsidRPr="0031604E">
        <w:rPr>
          <w:b/>
          <w:bCs/>
        </w:rPr>
        <w:t xml:space="preserve"> </w:t>
      </w:r>
    </w:p>
    <w:p w14:paraId="548CA4AF" w14:textId="77777777" w:rsidR="005D21A7" w:rsidRPr="006153D9" w:rsidRDefault="005D21A7" w:rsidP="00ED6494">
      <w:pPr>
        <w:pStyle w:val="ListParagraph"/>
        <w:numPr>
          <w:ilvl w:val="2"/>
          <w:numId w:val="28"/>
        </w:numPr>
        <w:spacing w:line="360" w:lineRule="auto"/>
        <w:jc w:val="both"/>
        <w:rPr>
          <w:b/>
          <w:bCs/>
        </w:rPr>
      </w:pPr>
      <w:r w:rsidRPr="006153D9">
        <w:rPr>
          <w:b/>
          <w:bCs/>
        </w:rPr>
        <w:t>Backend Technologies:</w:t>
      </w:r>
    </w:p>
    <w:p w14:paraId="3296AA1D" w14:textId="77777777" w:rsidR="005D21A7" w:rsidRPr="006153D9" w:rsidRDefault="005D21A7" w:rsidP="0031604E">
      <w:pPr>
        <w:spacing w:line="360" w:lineRule="auto"/>
        <w:jc w:val="both"/>
      </w:pPr>
      <w:r w:rsidRPr="006153D9">
        <w:t>Programming Languages</w:t>
      </w:r>
    </w:p>
    <w:p w14:paraId="5908DA86" w14:textId="77777777" w:rsidR="005D21A7" w:rsidRPr="006153D9" w:rsidRDefault="005D21A7" w:rsidP="00ED6494">
      <w:pPr>
        <w:pStyle w:val="ListParagraph"/>
        <w:numPr>
          <w:ilvl w:val="0"/>
          <w:numId w:val="29"/>
        </w:numPr>
        <w:spacing w:line="360" w:lineRule="auto"/>
        <w:jc w:val="both"/>
        <w:rPr>
          <w:b/>
          <w:bCs/>
        </w:rPr>
      </w:pPr>
      <w:r w:rsidRPr="006153D9">
        <w:rPr>
          <w:rStyle w:val="Strong"/>
        </w:rPr>
        <w:t>Java</w:t>
      </w:r>
      <w:r w:rsidRPr="006153D9">
        <w:t>: Used for developing robust APIs and managing server-side operations.</w:t>
      </w:r>
    </w:p>
    <w:p w14:paraId="43B4252A" w14:textId="77777777" w:rsidR="005D21A7" w:rsidRPr="006153D9" w:rsidRDefault="005D21A7" w:rsidP="00ED6494">
      <w:pPr>
        <w:pStyle w:val="ListParagraph"/>
        <w:numPr>
          <w:ilvl w:val="0"/>
          <w:numId w:val="29"/>
        </w:numPr>
        <w:spacing w:line="360" w:lineRule="auto"/>
        <w:jc w:val="both"/>
        <w:rPr>
          <w:b/>
          <w:bCs/>
        </w:rPr>
      </w:pPr>
      <w:r w:rsidRPr="006153D9">
        <w:rPr>
          <w:rStyle w:val="Strong"/>
        </w:rPr>
        <w:t>Python</w:t>
      </w:r>
      <w:r w:rsidRPr="006153D9">
        <w:t>: Facilitates the integration of Machine Learning models for crop price prediction and analytics.</w:t>
      </w:r>
    </w:p>
    <w:p w14:paraId="710297F8" w14:textId="77777777" w:rsidR="005D21A7" w:rsidRPr="006153D9" w:rsidRDefault="005D21A7" w:rsidP="0031604E">
      <w:pPr>
        <w:spacing w:line="360" w:lineRule="auto"/>
        <w:jc w:val="both"/>
      </w:pPr>
      <w:r w:rsidRPr="006153D9">
        <w:t>API Development</w:t>
      </w:r>
    </w:p>
    <w:p w14:paraId="0B8CEB86" w14:textId="77777777" w:rsidR="005D21A7" w:rsidRPr="006153D9" w:rsidRDefault="005D21A7" w:rsidP="00ED6494">
      <w:pPr>
        <w:pStyle w:val="ListParagraph"/>
        <w:numPr>
          <w:ilvl w:val="0"/>
          <w:numId w:val="30"/>
        </w:numPr>
        <w:spacing w:line="360" w:lineRule="auto"/>
        <w:jc w:val="both"/>
      </w:pPr>
      <w:r w:rsidRPr="006153D9">
        <w:rPr>
          <w:rStyle w:val="Strong"/>
        </w:rPr>
        <w:t>Spring Boot</w:t>
      </w:r>
      <w:r w:rsidRPr="006153D9">
        <w:t>: Simplifies backend development with features like embedded servers, auto-configuration, and dependency management.</w:t>
      </w:r>
    </w:p>
    <w:p w14:paraId="383432D8" w14:textId="77777777" w:rsidR="005D21A7" w:rsidRPr="006153D9" w:rsidRDefault="005D21A7" w:rsidP="00ED6494">
      <w:pPr>
        <w:pStyle w:val="ListParagraph"/>
        <w:numPr>
          <w:ilvl w:val="0"/>
          <w:numId w:val="30"/>
        </w:numPr>
        <w:spacing w:line="360" w:lineRule="auto"/>
        <w:jc w:val="both"/>
      </w:pPr>
      <w:r w:rsidRPr="006153D9">
        <w:rPr>
          <w:rStyle w:val="Strong"/>
        </w:rPr>
        <w:t>Postman</w:t>
      </w:r>
      <w:r w:rsidRPr="006153D9">
        <w:t>: Supports API testing and debugging during development.</w:t>
      </w:r>
    </w:p>
    <w:p w14:paraId="458F6707" w14:textId="77777777" w:rsidR="005D21A7" w:rsidRPr="006153D9" w:rsidRDefault="005D21A7" w:rsidP="00ED6494">
      <w:pPr>
        <w:numPr>
          <w:ilvl w:val="2"/>
          <w:numId w:val="28"/>
        </w:numPr>
        <w:spacing w:line="360" w:lineRule="auto"/>
        <w:jc w:val="both"/>
        <w:rPr>
          <w:b/>
          <w:bCs/>
        </w:rPr>
      </w:pPr>
      <w:r w:rsidRPr="006153D9">
        <w:rPr>
          <w:b/>
          <w:bCs/>
        </w:rPr>
        <w:t>Databases:</w:t>
      </w:r>
    </w:p>
    <w:p w14:paraId="29705A3A" w14:textId="77777777" w:rsidR="005D21A7" w:rsidRPr="006153D9" w:rsidRDefault="005D21A7" w:rsidP="00ED6494">
      <w:pPr>
        <w:pStyle w:val="ListParagraph"/>
        <w:numPr>
          <w:ilvl w:val="0"/>
          <w:numId w:val="31"/>
        </w:numPr>
        <w:spacing w:line="360" w:lineRule="auto"/>
        <w:jc w:val="both"/>
      </w:pPr>
      <w:r w:rsidRPr="006153D9">
        <w:rPr>
          <w:b/>
          <w:bCs/>
        </w:rPr>
        <w:t xml:space="preserve">Relational Database: </w:t>
      </w:r>
      <w:r w:rsidRPr="006153D9">
        <w:t xml:space="preserve">PostgreSQL is </w:t>
      </w:r>
      <w:r w:rsidRPr="006153D9">
        <w:rPr>
          <w:lang w:val="en-US"/>
        </w:rPr>
        <w:t>used for managing structured data such as user profiles, product details, and order transactions.</w:t>
      </w:r>
      <w:r w:rsidRPr="006153D9">
        <w:rPr>
          <w:b/>
          <w:bCs/>
          <w:lang w:val="en-US"/>
        </w:rPr>
        <w:t xml:space="preserve"> </w:t>
      </w:r>
    </w:p>
    <w:p w14:paraId="56421F03" w14:textId="77777777" w:rsidR="006153D9" w:rsidRPr="0031604E" w:rsidRDefault="005D21A7" w:rsidP="00ED6494">
      <w:pPr>
        <w:pStyle w:val="ListParagraph"/>
        <w:numPr>
          <w:ilvl w:val="0"/>
          <w:numId w:val="31"/>
        </w:numPr>
        <w:spacing w:line="360" w:lineRule="auto"/>
        <w:jc w:val="both"/>
      </w:pPr>
      <w:r w:rsidRPr="006153D9">
        <w:rPr>
          <w:b/>
          <w:bCs/>
        </w:rPr>
        <w:t xml:space="preserve">NoSQL Database: </w:t>
      </w:r>
      <w:r w:rsidRPr="006153D9">
        <w:t xml:space="preserve">MongoDB for </w:t>
      </w:r>
      <w:r w:rsidRPr="006153D9">
        <w:rPr>
          <w:lang w:val="en-US"/>
        </w:rPr>
        <w:t>handling unstructured and analytical data, including real-time ML outputs and market trend analysis</w:t>
      </w:r>
      <w:r w:rsidRPr="006153D9">
        <w:t>.</w:t>
      </w:r>
    </w:p>
    <w:p w14:paraId="41AC9BEB" w14:textId="77777777" w:rsidR="005D21A7" w:rsidRPr="006153D9" w:rsidRDefault="005D21A7" w:rsidP="00ED6494">
      <w:pPr>
        <w:numPr>
          <w:ilvl w:val="2"/>
          <w:numId w:val="28"/>
        </w:numPr>
        <w:spacing w:line="360" w:lineRule="auto"/>
        <w:jc w:val="both"/>
        <w:rPr>
          <w:b/>
          <w:bCs/>
        </w:rPr>
      </w:pPr>
      <w:r w:rsidRPr="006153D9">
        <w:rPr>
          <w:b/>
          <w:bCs/>
        </w:rPr>
        <w:t>AI/ML Tools:</w:t>
      </w:r>
    </w:p>
    <w:p w14:paraId="15E65A72" w14:textId="77777777" w:rsidR="0031604E" w:rsidRDefault="005D21A7" w:rsidP="00ED6494">
      <w:pPr>
        <w:pStyle w:val="ListParagraph"/>
        <w:numPr>
          <w:ilvl w:val="0"/>
          <w:numId w:val="32"/>
        </w:numPr>
        <w:spacing w:line="360" w:lineRule="auto"/>
        <w:jc w:val="both"/>
      </w:pPr>
      <w:r w:rsidRPr="006153D9">
        <w:rPr>
          <w:b/>
          <w:bCs/>
        </w:rPr>
        <w:lastRenderedPageBreak/>
        <w:t>TensorFlow or PyTorch</w:t>
      </w:r>
      <w:r w:rsidRPr="006153D9">
        <w:t>: Frameworks used for training and deploying Machine Learning models, including LSTM and Neural Networks.</w:t>
      </w:r>
    </w:p>
    <w:p w14:paraId="4128733F" w14:textId="77777777" w:rsidR="005D21A7" w:rsidRPr="0031604E" w:rsidRDefault="005D21A7" w:rsidP="00ED6494">
      <w:pPr>
        <w:pStyle w:val="ListParagraph"/>
        <w:numPr>
          <w:ilvl w:val="0"/>
          <w:numId w:val="32"/>
        </w:numPr>
        <w:spacing w:line="360" w:lineRule="auto"/>
        <w:jc w:val="both"/>
      </w:pPr>
      <w:r w:rsidRPr="0031604E">
        <w:rPr>
          <w:b/>
          <w:bCs/>
        </w:rPr>
        <w:t>Pandas and NumPy</w:t>
      </w:r>
      <w:r w:rsidRPr="0031604E">
        <w:t>: Libraries for data preprocessing, cleaning, and manipulation.</w:t>
      </w:r>
    </w:p>
    <w:p w14:paraId="47DA1BB1" w14:textId="77777777" w:rsidR="005D21A7" w:rsidRPr="006153D9" w:rsidRDefault="005D21A7" w:rsidP="00ED6494">
      <w:pPr>
        <w:pStyle w:val="ListParagraph"/>
        <w:numPr>
          <w:ilvl w:val="0"/>
          <w:numId w:val="32"/>
        </w:numPr>
        <w:spacing w:line="360" w:lineRule="auto"/>
        <w:jc w:val="both"/>
      </w:pPr>
      <w:r w:rsidRPr="006153D9">
        <w:rPr>
          <w:b/>
          <w:bCs/>
          <w:lang w:val="en-US"/>
        </w:rPr>
        <w:t>Scikit-learn</w:t>
      </w:r>
      <w:r w:rsidRPr="006153D9">
        <w:rPr>
          <w:lang w:val="en-US"/>
        </w:rPr>
        <w:t>: Provides tools for implementing and evaluating ML models like Random Forest and XGBoost.</w:t>
      </w:r>
    </w:p>
    <w:p w14:paraId="15652D0B" w14:textId="77777777" w:rsidR="005D21A7" w:rsidRPr="006153D9" w:rsidRDefault="005D21A7" w:rsidP="00ED6494">
      <w:pPr>
        <w:pStyle w:val="ListParagraph"/>
        <w:numPr>
          <w:ilvl w:val="0"/>
          <w:numId w:val="32"/>
        </w:numPr>
        <w:spacing w:line="360" w:lineRule="auto"/>
        <w:jc w:val="both"/>
      </w:pPr>
      <w:r w:rsidRPr="006153D9">
        <w:rPr>
          <w:b/>
          <w:bCs/>
          <w:lang w:val="en-US"/>
        </w:rPr>
        <w:t>Flask:</w:t>
      </w:r>
      <w:r w:rsidRPr="006153D9">
        <w:t xml:space="preserve"> Flask is used to deploy trained machine learning models (e.g., LSTM, Random Forest, and XGBoost) for real-time crop price prediction.</w:t>
      </w:r>
    </w:p>
    <w:p w14:paraId="657DCD5E" w14:textId="77777777" w:rsidR="005D21A7" w:rsidRPr="006153D9" w:rsidRDefault="005D21A7" w:rsidP="00ED6494">
      <w:pPr>
        <w:pStyle w:val="NormalWeb"/>
        <w:numPr>
          <w:ilvl w:val="2"/>
          <w:numId w:val="28"/>
        </w:numPr>
        <w:spacing w:before="0" w:beforeAutospacing="0" w:after="0" w:afterAutospacing="0" w:line="360" w:lineRule="auto"/>
        <w:jc w:val="both"/>
        <w:rPr>
          <w:rStyle w:val="Strong"/>
          <w:b w:val="0"/>
          <w:bCs w:val="0"/>
        </w:rPr>
      </w:pPr>
      <w:r w:rsidRPr="006153D9">
        <w:rPr>
          <w:rStyle w:val="Strong"/>
        </w:rPr>
        <w:t>Others</w:t>
      </w:r>
    </w:p>
    <w:p w14:paraId="263C8F34" w14:textId="77777777" w:rsidR="005D21A7" w:rsidRPr="006153D9" w:rsidRDefault="005D21A7" w:rsidP="00ED6494">
      <w:pPr>
        <w:pStyle w:val="NormalWeb"/>
        <w:numPr>
          <w:ilvl w:val="0"/>
          <w:numId w:val="33"/>
        </w:numPr>
        <w:spacing w:before="0" w:beforeAutospacing="0" w:line="360" w:lineRule="auto"/>
        <w:jc w:val="both"/>
      </w:pPr>
      <w:r w:rsidRPr="006153D9">
        <w:rPr>
          <w:rStyle w:val="Strong"/>
        </w:rPr>
        <w:t>Payment Integration Libraries</w:t>
      </w:r>
      <w:r w:rsidRPr="006153D9">
        <w:t>: RazorPay for secure payment processing via UPI, credit/debit cards, and net banking.</w:t>
      </w:r>
    </w:p>
    <w:p w14:paraId="7C4E819F" w14:textId="77777777" w:rsidR="0031604E" w:rsidRDefault="005D21A7" w:rsidP="00ED6494">
      <w:pPr>
        <w:pStyle w:val="NormalWeb"/>
        <w:numPr>
          <w:ilvl w:val="0"/>
          <w:numId w:val="33"/>
        </w:numPr>
        <w:spacing w:before="0" w:beforeAutospacing="0" w:line="360" w:lineRule="auto"/>
        <w:jc w:val="both"/>
      </w:pPr>
      <w:r w:rsidRPr="006153D9">
        <w:rPr>
          <w:rStyle w:val="Strong"/>
        </w:rPr>
        <w:t>Version Control System</w:t>
      </w:r>
      <w:r w:rsidRPr="006153D9">
        <w:t>: Git for tracking changes and collaborative development.</w:t>
      </w:r>
    </w:p>
    <w:p w14:paraId="6ACFB8C1" w14:textId="77777777" w:rsidR="005D21A7" w:rsidRPr="0031604E" w:rsidRDefault="005D21A7" w:rsidP="00ED6494">
      <w:pPr>
        <w:pStyle w:val="NormalWeb"/>
        <w:numPr>
          <w:ilvl w:val="0"/>
          <w:numId w:val="33"/>
        </w:numPr>
        <w:spacing w:before="0" w:beforeAutospacing="0" w:line="360" w:lineRule="auto"/>
        <w:jc w:val="both"/>
      </w:pPr>
      <w:r w:rsidRPr="0031604E">
        <w:rPr>
          <w:b/>
          <w:bCs/>
        </w:rPr>
        <w:t xml:space="preserve">Team Collaboration: </w:t>
      </w:r>
      <w:r w:rsidRPr="006153D9">
        <w:t>Notion for project management, note-taking, knowledge management, and task tracking.</w:t>
      </w:r>
    </w:p>
    <w:p w14:paraId="3DEFB807" w14:textId="77777777" w:rsidR="005D21A7" w:rsidRPr="006153D9" w:rsidRDefault="008D6047" w:rsidP="006153D9">
      <w:pPr>
        <w:spacing w:line="360" w:lineRule="auto"/>
        <w:jc w:val="both"/>
        <w:rPr>
          <w:b/>
          <w:bCs/>
          <w:sz w:val="28"/>
          <w:szCs w:val="28"/>
        </w:rPr>
      </w:pPr>
      <w:r>
        <w:rPr>
          <w:b/>
          <w:bCs/>
          <w:sz w:val="28"/>
          <w:szCs w:val="28"/>
        </w:rPr>
        <w:t>3</w:t>
      </w:r>
      <w:r w:rsidR="005D21A7" w:rsidRPr="006153D9">
        <w:rPr>
          <w:b/>
          <w:bCs/>
          <w:sz w:val="28"/>
          <w:szCs w:val="28"/>
        </w:rPr>
        <w:t>.2 Hardware Requirements</w:t>
      </w:r>
    </w:p>
    <w:p w14:paraId="3073BE62" w14:textId="77777777" w:rsidR="005D21A7" w:rsidRPr="006153D9" w:rsidRDefault="005D21A7" w:rsidP="006153D9">
      <w:pPr>
        <w:spacing w:line="360" w:lineRule="auto"/>
        <w:ind w:firstLine="360"/>
        <w:jc w:val="both"/>
      </w:pPr>
      <w:r w:rsidRPr="006153D9">
        <w:t>For Farmers and Consumers (Client Side):</w:t>
      </w:r>
    </w:p>
    <w:p w14:paraId="635B8746" w14:textId="77777777" w:rsidR="005D21A7" w:rsidRPr="006153D9" w:rsidRDefault="005D21A7" w:rsidP="00ED6494">
      <w:pPr>
        <w:pStyle w:val="ListParagraph"/>
        <w:numPr>
          <w:ilvl w:val="0"/>
          <w:numId w:val="10"/>
        </w:numPr>
        <w:spacing w:line="360" w:lineRule="auto"/>
        <w:jc w:val="both"/>
      </w:pPr>
      <w:r w:rsidRPr="006153D9">
        <w:rPr>
          <w:b/>
          <w:bCs/>
        </w:rPr>
        <w:t>Device:</w:t>
      </w:r>
      <w:r w:rsidRPr="006153D9">
        <w:t xml:space="preserve"> Smartphone (minimum Android 7.0 / iOS 12) or desktop/laptop.</w:t>
      </w:r>
    </w:p>
    <w:p w14:paraId="496161D2" w14:textId="77777777" w:rsidR="005D21A7" w:rsidRPr="006153D9" w:rsidRDefault="005D21A7" w:rsidP="00ED6494">
      <w:pPr>
        <w:pStyle w:val="ListParagraph"/>
        <w:numPr>
          <w:ilvl w:val="0"/>
          <w:numId w:val="10"/>
        </w:numPr>
        <w:spacing w:line="360" w:lineRule="auto"/>
        <w:jc w:val="both"/>
      </w:pPr>
      <w:r w:rsidRPr="006153D9">
        <w:rPr>
          <w:b/>
          <w:bCs/>
        </w:rPr>
        <w:t>Processor:</w:t>
      </w:r>
      <w:r w:rsidRPr="006153D9">
        <w:t xml:space="preserve"> Minimum dual-core (2 GHz).</w:t>
      </w:r>
    </w:p>
    <w:p w14:paraId="37F28384" w14:textId="77777777" w:rsidR="005D21A7" w:rsidRPr="006153D9" w:rsidRDefault="005D21A7" w:rsidP="00ED6494">
      <w:pPr>
        <w:pStyle w:val="ListParagraph"/>
        <w:numPr>
          <w:ilvl w:val="0"/>
          <w:numId w:val="10"/>
        </w:numPr>
        <w:spacing w:line="360" w:lineRule="auto"/>
        <w:jc w:val="both"/>
      </w:pPr>
      <w:r w:rsidRPr="006153D9">
        <w:rPr>
          <w:b/>
          <w:bCs/>
        </w:rPr>
        <w:t>RAM:</w:t>
      </w:r>
      <w:r w:rsidRPr="006153D9">
        <w:t xml:space="preserve"> At least 2 GB for mobile devices, 4 GB for desktop.</w:t>
      </w:r>
    </w:p>
    <w:p w14:paraId="6DAC2AB4" w14:textId="77777777" w:rsidR="005D21A7" w:rsidRPr="006153D9" w:rsidRDefault="005D21A7" w:rsidP="00ED6494">
      <w:pPr>
        <w:pStyle w:val="ListParagraph"/>
        <w:numPr>
          <w:ilvl w:val="0"/>
          <w:numId w:val="10"/>
        </w:numPr>
        <w:spacing w:line="360" w:lineRule="auto"/>
        <w:jc w:val="both"/>
      </w:pPr>
      <w:r w:rsidRPr="006153D9">
        <w:rPr>
          <w:b/>
          <w:bCs/>
        </w:rPr>
        <w:t>Storage:</w:t>
      </w:r>
      <w:r w:rsidRPr="006153D9">
        <w:t xml:space="preserve"> Minimum 500 MB free space for app installation or browser cache.</w:t>
      </w:r>
    </w:p>
    <w:p w14:paraId="00EF2DBC" w14:textId="77777777" w:rsidR="005D21A7" w:rsidRPr="006153D9" w:rsidRDefault="005D21A7" w:rsidP="00ED6494">
      <w:pPr>
        <w:pStyle w:val="ListParagraph"/>
        <w:numPr>
          <w:ilvl w:val="0"/>
          <w:numId w:val="10"/>
        </w:numPr>
        <w:spacing w:line="360" w:lineRule="auto"/>
        <w:jc w:val="both"/>
      </w:pPr>
      <w:r w:rsidRPr="006153D9">
        <w:rPr>
          <w:b/>
          <w:bCs/>
        </w:rPr>
        <w:t>Connectivity:</w:t>
      </w:r>
      <w:r w:rsidRPr="006153D9">
        <w:t xml:space="preserve"> 3G/4G for mobile or broadband (minimum 2 Mbps speed).</w:t>
      </w:r>
      <w:bookmarkStart w:id="10" w:name="_4mg6isfc8vun" w:colFirst="0" w:colLast="0"/>
      <w:bookmarkEnd w:id="10"/>
    </w:p>
    <w:p w14:paraId="72BA3FF7" w14:textId="77777777" w:rsidR="005D21A7" w:rsidRPr="006153D9" w:rsidRDefault="005D21A7" w:rsidP="006153D9">
      <w:pPr>
        <w:spacing w:line="360" w:lineRule="auto"/>
        <w:ind w:left="360"/>
        <w:jc w:val="both"/>
      </w:pPr>
      <w:r w:rsidRPr="006153D9">
        <w:t>For Server Deployment:</w:t>
      </w:r>
    </w:p>
    <w:p w14:paraId="6E34C92F" w14:textId="77777777" w:rsidR="005D21A7" w:rsidRPr="006153D9" w:rsidRDefault="005D21A7" w:rsidP="00ED6494">
      <w:pPr>
        <w:pStyle w:val="ListParagraph"/>
        <w:numPr>
          <w:ilvl w:val="0"/>
          <w:numId w:val="10"/>
        </w:numPr>
        <w:spacing w:line="360" w:lineRule="auto"/>
        <w:jc w:val="both"/>
      </w:pPr>
      <w:r w:rsidRPr="006153D9">
        <w:rPr>
          <w:b/>
          <w:bCs/>
        </w:rPr>
        <w:t>Server Type:</w:t>
      </w:r>
      <w:r w:rsidRPr="006153D9">
        <w:t xml:space="preserve"> Cloud-based infrastructure with load-balancing capabilities.</w:t>
      </w:r>
    </w:p>
    <w:p w14:paraId="7A170F60" w14:textId="77777777" w:rsidR="005D21A7" w:rsidRPr="006153D9" w:rsidRDefault="005D21A7" w:rsidP="00ED6494">
      <w:pPr>
        <w:pStyle w:val="ListParagraph"/>
        <w:numPr>
          <w:ilvl w:val="0"/>
          <w:numId w:val="10"/>
        </w:numPr>
        <w:spacing w:line="360" w:lineRule="auto"/>
        <w:jc w:val="both"/>
      </w:pPr>
      <w:r w:rsidRPr="006153D9">
        <w:rPr>
          <w:b/>
          <w:bCs/>
        </w:rPr>
        <w:t>Processor:</w:t>
      </w:r>
      <w:r w:rsidRPr="006153D9">
        <w:t xml:space="preserve"> Quad-core processor or higher.</w:t>
      </w:r>
    </w:p>
    <w:p w14:paraId="61B5C717" w14:textId="77777777" w:rsidR="005D21A7" w:rsidRPr="006153D9" w:rsidRDefault="005D21A7" w:rsidP="00ED6494">
      <w:pPr>
        <w:pStyle w:val="ListParagraph"/>
        <w:numPr>
          <w:ilvl w:val="0"/>
          <w:numId w:val="10"/>
        </w:numPr>
        <w:spacing w:line="360" w:lineRule="auto"/>
        <w:jc w:val="both"/>
      </w:pPr>
      <w:r w:rsidRPr="006153D9">
        <w:rPr>
          <w:b/>
          <w:bCs/>
        </w:rPr>
        <w:t>RAM:</w:t>
      </w:r>
      <w:r w:rsidRPr="006153D9">
        <w:t xml:space="preserve"> Minimum 16 GB to handle concurrent requests.</w:t>
      </w:r>
    </w:p>
    <w:p w14:paraId="15A3A8E1" w14:textId="77777777" w:rsidR="005D21A7" w:rsidRPr="006153D9" w:rsidRDefault="005D21A7" w:rsidP="00ED6494">
      <w:pPr>
        <w:pStyle w:val="ListParagraph"/>
        <w:numPr>
          <w:ilvl w:val="0"/>
          <w:numId w:val="10"/>
        </w:numPr>
        <w:spacing w:line="360" w:lineRule="auto"/>
        <w:jc w:val="both"/>
      </w:pPr>
      <w:r w:rsidRPr="006153D9">
        <w:rPr>
          <w:b/>
          <w:bCs/>
        </w:rPr>
        <w:t>Storage:</w:t>
      </w:r>
      <w:r w:rsidRPr="006153D9">
        <w:t xml:space="preserve"> SSD storage with at least 1 TB capacity for database and log files.</w:t>
      </w:r>
    </w:p>
    <w:p w14:paraId="42928C51" w14:textId="77777777" w:rsidR="00E06607" w:rsidRDefault="005D21A7" w:rsidP="00ED6494">
      <w:pPr>
        <w:pStyle w:val="ListParagraph"/>
        <w:numPr>
          <w:ilvl w:val="0"/>
          <w:numId w:val="10"/>
        </w:numPr>
        <w:spacing w:line="360" w:lineRule="auto"/>
        <w:jc w:val="both"/>
      </w:pPr>
      <w:r w:rsidRPr="006153D9">
        <w:rPr>
          <w:b/>
          <w:bCs/>
        </w:rPr>
        <w:t>Bandwidth:</w:t>
      </w:r>
      <w:r w:rsidRPr="006153D9">
        <w:t xml:space="preserve"> High-speed internet connection with low latency for real-time data processing.</w:t>
      </w:r>
    </w:p>
    <w:p w14:paraId="0B1DCB55" w14:textId="77777777" w:rsidR="00E06607" w:rsidRDefault="00E06607" w:rsidP="00E06607">
      <w:pPr>
        <w:pStyle w:val="ListParagraph"/>
        <w:spacing w:line="360" w:lineRule="auto"/>
        <w:ind w:left="0"/>
        <w:jc w:val="both"/>
        <w:rPr>
          <w:b/>
          <w:bCs/>
        </w:rPr>
      </w:pPr>
    </w:p>
    <w:p w14:paraId="110E2F6F" w14:textId="77777777" w:rsidR="0031604E" w:rsidRDefault="0031604E" w:rsidP="00E06607">
      <w:pPr>
        <w:pStyle w:val="ListParagraph"/>
        <w:spacing w:line="360" w:lineRule="auto"/>
        <w:ind w:left="0"/>
        <w:jc w:val="both"/>
        <w:rPr>
          <w:b/>
          <w:bCs/>
        </w:rPr>
      </w:pPr>
    </w:p>
    <w:p w14:paraId="683E6799" w14:textId="77777777" w:rsidR="0031604E" w:rsidRDefault="0031604E" w:rsidP="00E06607">
      <w:pPr>
        <w:pStyle w:val="ListParagraph"/>
        <w:spacing w:line="360" w:lineRule="auto"/>
        <w:ind w:left="0"/>
        <w:jc w:val="both"/>
        <w:rPr>
          <w:b/>
          <w:bCs/>
        </w:rPr>
      </w:pPr>
    </w:p>
    <w:p w14:paraId="3D195437" w14:textId="77777777" w:rsidR="0031604E" w:rsidRDefault="0031604E" w:rsidP="00E06607">
      <w:pPr>
        <w:pStyle w:val="ListParagraph"/>
        <w:spacing w:line="360" w:lineRule="auto"/>
        <w:ind w:left="0"/>
        <w:jc w:val="both"/>
        <w:rPr>
          <w:b/>
          <w:bCs/>
        </w:rPr>
      </w:pPr>
    </w:p>
    <w:p w14:paraId="0FC09095" w14:textId="77777777" w:rsidR="0031604E" w:rsidRDefault="0031604E" w:rsidP="00E06607">
      <w:pPr>
        <w:pStyle w:val="ListParagraph"/>
        <w:spacing w:line="360" w:lineRule="auto"/>
        <w:ind w:left="0"/>
        <w:jc w:val="both"/>
        <w:rPr>
          <w:b/>
          <w:bCs/>
        </w:rPr>
      </w:pPr>
    </w:p>
    <w:p w14:paraId="26AF49D7" w14:textId="77777777" w:rsidR="00FA77C7" w:rsidRDefault="00FA77C7" w:rsidP="00E06607">
      <w:pPr>
        <w:pStyle w:val="ListParagraph"/>
        <w:spacing w:line="360" w:lineRule="auto"/>
        <w:ind w:left="0"/>
        <w:jc w:val="both"/>
        <w:rPr>
          <w:b/>
          <w:bCs/>
        </w:rPr>
      </w:pPr>
    </w:p>
    <w:p w14:paraId="69776C5C" w14:textId="77777777" w:rsidR="00E06607" w:rsidRPr="00E06607" w:rsidRDefault="00E06607" w:rsidP="00E06607">
      <w:pPr>
        <w:spacing w:before="29"/>
        <w:rPr>
          <w:sz w:val="32"/>
          <w:szCs w:val="32"/>
        </w:rPr>
      </w:pPr>
      <w:r w:rsidRPr="00E06607">
        <w:rPr>
          <w:b/>
          <w:sz w:val="32"/>
          <w:szCs w:val="32"/>
        </w:rPr>
        <w:t>Cha</w:t>
      </w:r>
      <w:r w:rsidRPr="00E06607">
        <w:rPr>
          <w:b/>
          <w:spacing w:val="1"/>
          <w:sz w:val="32"/>
          <w:szCs w:val="32"/>
        </w:rPr>
        <w:t>p</w:t>
      </w:r>
      <w:r w:rsidRPr="00E06607">
        <w:rPr>
          <w:b/>
          <w:sz w:val="32"/>
          <w:szCs w:val="32"/>
        </w:rPr>
        <w:t>t</w:t>
      </w:r>
      <w:r w:rsidRPr="00E06607">
        <w:rPr>
          <w:b/>
          <w:spacing w:val="-2"/>
          <w:sz w:val="32"/>
          <w:szCs w:val="32"/>
        </w:rPr>
        <w:t>e</w:t>
      </w:r>
      <w:r w:rsidRPr="00E06607">
        <w:rPr>
          <w:b/>
          <w:sz w:val="32"/>
          <w:szCs w:val="32"/>
        </w:rPr>
        <w:t>r</w:t>
      </w:r>
      <w:r w:rsidRPr="00E06607">
        <w:rPr>
          <w:b/>
          <w:spacing w:val="-1"/>
          <w:sz w:val="32"/>
          <w:szCs w:val="32"/>
        </w:rPr>
        <w:t xml:space="preserve"> </w:t>
      </w:r>
      <w:r w:rsidRPr="00E06607">
        <w:rPr>
          <w:b/>
          <w:sz w:val="32"/>
          <w:szCs w:val="32"/>
        </w:rPr>
        <w:t>4</w:t>
      </w:r>
    </w:p>
    <w:p w14:paraId="2584E329" w14:textId="77777777" w:rsidR="00E06607" w:rsidRPr="00A768CE" w:rsidRDefault="00E06607" w:rsidP="00E06607">
      <w:pPr>
        <w:spacing w:before="9" w:line="120" w:lineRule="exact"/>
        <w:rPr>
          <w:sz w:val="13"/>
          <w:szCs w:val="13"/>
        </w:rPr>
      </w:pPr>
    </w:p>
    <w:p w14:paraId="760B5849" w14:textId="029A558F" w:rsidR="00E06607" w:rsidRPr="00E06607" w:rsidRDefault="00156E71" w:rsidP="00E06607">
      <w:pPr>
        <w:pStyle w:val="ListParagraph"/>
        <w:spacing w:line="360" w:lineRule="auto"/>
        <w:ind w:left="0"/>
        <w:jc w:val="center"/>
        <w:rPr>
          <w:sz w:val="32"/>
          <w:szCs w:val="32"/>
        </w:rPr>
      </w:pPr>
      <w:r w:rsidRPr="00E06607">
        <w:rPr>
          <w:b/>
          <w:sz w:val="32"/>
          <w:szCs w:val="32"/>
        </w:rPr>
        <w:t>D</w:t>
      </w:r>
      <w:r w:rsidRPr="00E06607">
        <w:rPr>
          <w:b/>
          <w:spacing w:val="-1"/>
          <w:sz w:val="32"/>
          <w:szCs w:val="32"/>
        </w:rPr>
        <w:t>e</w:t>
      </w:r>
      <w:r w:rsidRPr="00E06607">
        <w:rPr>
          <w:b/>
          <w:sz w:val="32"/>
          <w:szCs w:val="32"/>
        </w:rPr>
        <w:t xml:space="preserve">sign </w:t>
      </w:r>
      <w:r w:rsidRPr="00E06607">
        <w:rPr>
          <w:b/>
          <w:spacing w:val="3"/>
          <w:sz w:val="32"/>
          <w:szCs w:val="32"/>
        </w:rPr>
        <w:t>of</w:t>
      </w:r>
      <w:r w:rsidR="00E06607" w:rsidRPr="00E06607">
        <w:rPr>
          <w:b/>
          <w:spacing w:val="-1"/>
          <w:sz w:val="32"/>
          <w:szCs w:val="32"/>
        </w:rPr>
        <w:t xml:space="preserve"> </w:t>
      </w:r>
      <w:r w:rsidR="00DF40C6">
        <w:rPr>
          <w:b/>
          <w:spacing w:val="-1"/>
          <w:sz w:val="32"/>
          <w:szCs w:val="32"/>
        </w:rPr>
        <w:t>AI Powered Crop Price Recommendation System</w:t>
      </w:r>
    </w:p>
    <w:p w14:paraId="2C46D1CC" w14:textId="77777777" w:rsidR="00F444DB" w:rsidRPr="00F444DB" w:rsidRDefault="00F444DB" w:rsidP="00E06607">
      <w:pPr>
        <w:pStyle w:val="ListParagraph"/>
        <w:spacing w:line="360" w:lineRule="auto"/>
        <w:ind w:left="0" w:firstLine="360"/>
        <w:jc w:val="both"/>
      </w:pPr>
      <w:r w:rsidRPr="00F444DB">
        <w:t>This chapter provides an in-depth look at the design aspects of the Agricultural Crop Price Prediction System, focusing on its architecture, functional modules, and their respective roles. The system is designed to leverage AI and ML models for real-time price forecasting of agricultural commodities, ensuring an efficient, transparent, and scalable solution for farmers, traders, and consumers.</w:t>
      </w:r>
    </w:p>
    <w:p w14:paraId="33EB3A87" w14:textId="77777777" w:rsidR="00F444DB" w:rsidRPr="00F444DB" w:rsidRDefault="00F444DB" w:rsidP="00E06607">
      <w:pPr>
        <w:pStyle w:val="ListParagraph"/>
        <w:spacing w:line="360" w:lineRule="auto"/>
        <w:ind w:left="0"/>
        <w:jc w:val="both"/>
        <w:rPr>
          <w:b/>
          <w:bCs/>
          <w:sz w:val="28"/>
          <w:szCs w:val="28"/>
        </w:rPr>
      </w:pPr>
      <w:r w:rsidRPr="00F444DB">
        <w:rPr>
          <w:b/>
          <w:bCs/>
          <w:sz w:val="28"/>
          <w:szCs w:val="28"/>
        </w:rPr>
        <w:t>4.1 System Architecture</w:t>
      </w:r>
    </w:p>
    <w:p w14:paraId="62312874" w14:textId="77777777" w:rsidR="00F444DB" w:rsidRPr="00F444DB" w:rsidRDefault="00F444DB" w:rsidP="00E06607">
      <w:pPr>
        <w:pStyle w:val="ListParagraph"/>
        <w:spacing w:line="360" w:lineRule="auto"/>
        <w:ind w:left="0" w:firstLine="720"/>
        <w:jc w:val="both"/>
      </w:pPr>
      <w:r w:rsidRPr="00F444DB">
        <w:t xml:space="preserve">The </w:t>
      </w:r>
      <w:r w:rsidRPr="00F444DB">
        <w:rPr>
          <w:b/>
          <w:bCs/>
        </w:rPr>
        <w:t>system architecture</w:t>
      </w:r>
      <w:r w:rsidRPr="00F444DB">
        <w:t xml:space="preserve"> is structured in a modular manner, ensuring scalability and efficiency. It consists of the following key components:</w:t>
      </w:r>
    </w:p>
    <w:p w14:paraId="12E9DB10" w14:textId="77777777" w:rsidR="00F444DB" w:rsidRPr="00F444DB" w:rsidRDefault="002A7002" w:rsidP="00E06607">
      <w:pPr>
        <w:pStyle w:val="ListParagraph"/>
        <w:spacing w:line="360" w:lineRule="auto"/>
        <w:ind w:left="0"/>
        <w:jc w:val="both"/>
        <w:rPr>
          <w:b/>
          <w:bCs/>
        </w:rPr>
      </w:pPr>
      <w:r>
        <w:rPr>
          <w:b/>
          <w:bCs/>
        </w:rPr>
        <w:t>4.1.</w:t>
      </w:r>
      <w:r w:rsidR="00F444DB" w:rsidRPr="00F444DB">
        <w:rPr>
          <w:b/>
          <w:bCs/>
        </w:rPr>
        <w:t>1. Data Collection Layer</w:t>
      </w:r>
    </w:p>
    <w:p w14:paraId="30859E06" w14:textId="77777777" w:rsidR="00F444DB" w:rsidRPr="00F444DB" w:rsidRDefault="00F444DB" w:rsidP="00ED6494">
      <w:pPr>
        <w:pStyle w:val="ListParagraph"/>
        <w:numPr>
          <w:ilvl w:val="0"/>
          <w:numId w:val="11"/>
        </w:numPr>
        <w:spacing w:line="360" w:lineRule="auto"/>
        <w:jc w:val="both"/>
      </w:pPr>
      <w:r w:rsidRPr="00F444DB">
        <w:t>The system gathers real-time and historical agricultural data, including commodity prices, market trends, and external factors affecting pricing.</w:t>
      </w:r>
    </w:p>
    <w:p w14:paraId="110C2247" w14:textId="77777777" w:rsidR="00F444DB" w:rsidRPr="00F444DB" w:rsidRDefault="00F444DB" w:rsidP="00ED6494">
      <w:pPr>
        <w:pStyle w:val="ListParagraph"/>
        <w:numPr>
          <w:ilvl w:val="0"/>
          <w:numId w:val="11"/>
        </w:numPr>
        <w:spacing w:line="360" w:lineRule="auto"/>
        <w:jc w:val="both"/>
      </w:pPr>
      <w:r w:rsidRPr="00F444DB">
        <w:t>Data is stored in MongoDB, with five primary collections: State, District, Market, Commodity, and Commodity Item.</w:t>
      </w:r>
    </w:p>
    <w:p w14:paraId="198BA5F5" w14:textId="77777777" w:rsidR="00F444DB" w:rsidRPr="00F444DB" w:rsidRDefault="002A7002" w:rsidP="00E06607">
      <w:pPr>
        <w:pStyle w:val="ListParagraph"/>
        <w:spacing w:line="360" w:lineRule="auto"/>
        <w:ind w:left="0"/>
        <w:jc w:val="both"/>
        <w:rPr>
          <w:b/>
          <w:bCs/>
        </w:rPr>
      </w:pPr>
      <w:r>
        <w:rPr>
          <w:b/>
          <w:bCs/>
        </w:rPr>
        <w:t>4.1.</w:t>
      </w:r>
      <w:r w:rsidR="00F444DB" w:rsidRPr="00F444DB">
        <w:rPr>
          <w:b/>
          <w:bCs/>
        </w:rPr>
        <w:t>2. AI/ML Processing Layer</w:t>
      </w:r>
    </w:p>
    <w:p w14:paraId="1D6A6945" w14:textId="77777777" w:rsidR="00F444DB" w:rsidRPr="00F444DB" w:rsidRDefault="00F444DB" w:rsidP="00ED6494">
      <w:pPr>
        <w:pStyle w:val="ListParagraph"/>
        <w:numPr>
          <w:ilvl w:val="0"/>
          <w:numId w:val="12"/>
        </w:numPr>
        <w:spacing w:line="360" w:lineRule="auto"/>
        <w:jc w:val="both"/>
      </w:pPr>
      <w:r w:rsidRPr="00F444DB">
        <w:t>This layer houses Machine Learning (ML) models responsible for price prediction.</w:t>
      </w:r>
    </w:p>
    <w:p w14:paraId="16553790" w14:textId="77777777" w:rsidR="00F444DB" w:rsidRPr="00F444DB" w:rsidRDefault="00F444DB" w:rsidP="00ED6494">
      <w:pPr>
        <w:pStyle w:val="ListParagraph"/>
        <w:numPr>
          <w:ilvl w:val="0"/>
          <w:numId w:val="12"/>
        </w:numPr>
        <w:spacing w:line="360" w:lineRule="auto"/>
        <w:jc w:val="both"/>
      </w:pPr>
      <w:r w:rsidRPr="00F444DB">
        <w:t>Models such as LSTM, Random Forest, XGBoost, and Neural Networks analyze historical data and generate price forecasts.</w:t>
      </w:r>
    </w:p>
    <w:p w14:paraId="5E414B54" w14:textId="77777777" w:rsidR="00F444DB" w:rsidRPr="00F444DB" w:rsidRDefault="00F444DB" w:rsidP="00ED6494">
      <w:pPr>
        <w:pStyle w:val="ListParagraph"/>
        <w:numPr>
          <w:ilvl w:val="0"/>
          <w:numId w:val="12"/>
        </w:numPr>
        <w:spacing w:line="360" w:lineRule="auto"/>
        <w:jc w:val="both"/>
      </w:pPr>
      <w:r w:rsidRPr="00F444DB">
        <w:t>The LSTM model has been identified as the most effective in minimizing prediction errors.</w:t>
      </w:r>
    </w:p>
    <w:p w14:paraId="09F3C251" w14:textId="77777777" w:rsidR="00F444DB" w:rsidRPr="00F444DB" w:rsidRDefault="002A7002" w:rsidP="00E06607">
      <w:pPr>
        <w:pStyle w:val="ListParagraph"/>
        <w:spacing w:line="360" w:lineRule="auto"/>
        <w:ind w:left="0"/>
        <w:jc w:val="both"/>
        <w:rPr>
          <w:b/>
          <w:bCs/>
        </w:rPr>
      </w:pPr>
      <w:r>
        <w:rPr>
          <w:b/>
          <w:bCs/>
        </w:rPr>
        <w:t>4.1.</w:t>
      </w:r>
      <w:r w:rsidR="00F444DB" w:rsidRPr="00F444DB">
        <w:rPr>
          <w:b/>
          <w:bCs/>
        </w:rPr>
        <w:t>3. API Layer</w:t>
      </w:r>
    </w:p>
    <w:p w14:paraId="67724702" w14:textId="77777777" w:rsidR="00F444DB" w:rsidRPr="00F444DB" w:rsidRDefault="00F444DB" w:rsidP="00ED6494">
      <w:pPr>
        <w:pStyle w:val="ListParagraph"/>
        <w:numPr>
          <w:ilvl w:val="0"/>
          <w:numId w:val="13"/>
        </w:numPr>
        <w:spacing w:line="360" w:lineRule="auto"/>
        <w:jc w:val="both"/>
      </w:pPr>
      <w:r w:rsidRPr="00F444DB">
        <w:t>The system utilizes Flask or FastAPI to expose AI/ML models as REST APIs.</w:t>
      </w:r>
    </w:p>
    <w:p w14:paraId="261B10AA" w14:textId="77777777" w:rsidR="00F444DB" w:rsidRPr="00F444DB" w:rsidRDefault="00F444DB" w:rsidP="00ED6494">
      <w:pPr>
        <w:pStyle w:val="ListParagraph"/>
        <w:numPr>
          <w:ilvl w:val="0"/>
          <w:numId w:val="13"/>
        </w:numPr>
        <w:spacing w:line="360" w:lineRule="auto"/>
        <w:jc w:val="both"/>
      </w:pPr>
      <w:r w:rsidRPr="00F444DB">
        <w:t>The API enables seamless communication between the database and frontend applications.</w:t>
      </w:r>
    </w:p>
    <w:p w14:paraId="775B03AD" w14:textId="77777777" w:rsidR="00F444DB" w:rsidRPr="00F444DB" w:rsidRDefault="002A7002" w:rsidP="00E06607">
      <w:pPr>
        <w:pStyle w:val="ListParagraph"/>
        <w:spacing w:line="360" w:lineRule="auto"/>
        <w:ind w:left="0"/>
        <w:jc w:val="both"/>
        <w:rPr>
          <w:b/>
          <w:bCs/>
        </w:rPr>
      </w:pPr>
      <w:r>
        <w:rPr>
          <w:b/>
          <w:bCs/>
        </w:rPr>
        <w:t>4.1.</w:t>
      </w:r>
      <w:r w:rsidR="00F444DB" w:rsidRPr="00F444DB">
        <w:rPr>
          <w:b/>
          <w:bCs/>
        </w:rPr>
        <w:t>4. Frontend Layer</w:t>
      </w:r>
    </w:p>
    <w:p w14:paraId="79A8ED58" w14:textId="77777777" w:rsidR="00F444DB" w:rsidRPr="00F444DB" w:rsidRDefault="00F444DB" w:rsidP="00ED6494">
      <w:pPr>
        <w:pStyle w:val="ListParagraph"/>
        <w:numPr>
          <w:ilvl w:val="0"/>
          <w:numId w:val="14"/>
        </w:numPr>
        <w:spacing w:line="360" w:lineRule="auto"/>
        <w:jc w:val="both"/>
      </w:pPr>
      <w:r w:rsidRPr="00F444DB">
        <w:t>A React.js-based web application serves as the user interface, allowing farmers and traders to interact with the system.</w:t>
      </w:r>
    </w:p>
    <w:p w14:paraId="60A63F94" w14:textId="77777777" w:rsidR="00F444DB" w:rsidRDefault="00F444DB" w:rsidP="00ED6494">
      <w:pPr>
        <w:pStyle w:val="ListParagraph"/>
        <w:numPr>
          <w:ilvl w:val="0"/>
          <w:numId w:val="14"/>
        </w:numPr>
        <w:spacing w:line="360" w:lineRule="auto"/>
        <w:jc w:val="both"/>
      </w:pPr>
      <w:r w:rsidRPr="00F444DB">
        <w:t>Users can view real-time price predictions, market trends, and historical data through an intuitive dashboard.</w:t>
      </w:r>
    </w:p>
    <w:p w14:paraId="64E1FF48" w14:textId="77777777" w:rsidR="002A7002" w:rsidRDefault="002A7002" w:rsidP="002A7002">
      <w:pPr>
        <w:pStyle w:val="ListParagraph"/>
        <w:spacing w:line="360" w:lineRule="auto"/>
        <w:ind w:left="0"/>
        <w:jc w:val="both"/>
      </w:pPr>
    </w:p>
    <w:p w14:paraId="4D0B6A49" w14:textId="77777777" w:rsidR="002A7002" w:rsidRDefault="002A7002" w:rsidP="002A7002">
      <w:pPr>
        <w:pStyle w:val="ListParagraph"/>
        <w:spacing w:line="360" w:lineRule="auto"/>
        <w:ind w:left="0"/>
        <w:jc w:val="both"/>
      </w:pPr>
    </w:p>
    <w:p w14:paraId="49F95965" w14:textId="6A98B3B7" w:rsidR="002A7002" w:rsidRPr="002A7002" w:rsidRDefault="00580150" w:rsidP="002A7002">
      <w:pPr>
        <w:pStyle w:val="ListParagraph"/>
        <w:spacing w:line="360" w:lineRule="auto"/>
        <w:ind w:left="0"/>
        <w:jc w:val="center"/>
        <w:rPr>
          <w:sz w:val="20"/>
          <w:szCs w:val="20"/>
        </w:rPr>
      </w:pPr>
      <w:r w:rsidRPr="002A7002">
        <w:rPr>
          <w:noProof/>
          <w:sz w:val="18"/>
          <w:szCs w:val="18"/>
        </w:rPr>
        <w:drawing>
          <wp:anchor distT="0" distB="0" distL="114300" distR="114300" simplePos="0" relativeHeight="251655168" behindDoc="0" locked="0" layoutInCell="1" allowOverlap="1" wp14:anchorId="4A2FD00B" wp14:editId="1D587FBF">
            <wp:simplePos x="0" y="0"/>
            <wp:positionH relativeFrom="column">
              <wp:posOffset>0</wp:posOffset>
            </wp:positionH>
            <wp:positionV relativeFrom="paragraph">
              <wp:posOffset>-7620</wp:posOffset>
            </wp:positionV>
            <wp:extent cx="5928360" cy="3345180"/>
            <wp:effectExtent l="0" t="0" r="0" b="0"/>
            <wp:wrapSquare wrapText="bothSides"/>
            <wp:docPr id="7" name="Picture 7" descr="Data Flow Diagram Whiteboard in Dark Yellow Light Yellow Black Monochromatic Styl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ata Flow Diagram Whiteboard in Dark Yellow Light Yellow Black Monochromatic Style (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A77C7">
        <w:rPr>
          <w:sz w:val="20"/>
          <w:szCs w:val="20"/>
        </w:rPr>
        <w:t>F</w:t>
      </w:r>
      <w:r w:rsidR="002A7002" w:rsidRPr="002A7002">
        <w:rPr>
          <w:sz w:val="20"/>
          <w:szCs w:val="20"/>
        </w:rPr>
        <w:t>ig 1 system architecture</w:t>
      </w:r>
    </w:p>
    <w:p w14:paraId="7DE76096" w14:textId="77777777" w:rsidR="00F444DB" w:rsidRPr="00F444DB" w:rsidRDefault="00F444DB" w:rsidP="002A7002">
      <w:pPr>
        <w:pStyle w:val="ListParagraph"/>
        <w:spacing w:before="240" w:line="360" w:lineRule="auto"/>
        <w:ind w:left="0"/>
        <w:jc w:val="both"/>
        <w:rPr>
          <w:b/>
          <w:bCs/>
          <w:sz w:val="28"/>
          <w:szCs w:val="28"/>
        </w:rPr>
      </w:pPr>
      <w:r w:rsidRPr="00F444DB">
        <w:rPr>
          <w:b/>
          <w:bCs/>
          <w:sz w:val="28"/>
          <w:szCs w:val="28"/>
        </w:rPr>
        <w:t>4.2 Functional Description of the Modules</w:t>
      </w:r>
    </w:p>
    <w:p w14:paraId="30716616" w14:textId="77777777" w:rsidR="00F444DB" w:rsidRPr="00F444DB" w:rsidRDefault="00F444DB" w:rsidP="00E06607">
      <w:pPr>
        <w:pStyle w:val="ListParagraph"/>
        <w:spacing w:line="360" w:lineRule="auto"/>
        <w:ind w:left="0" w:firstLine="720"/>
        <w:jc w:val="both"/>
      </w:pPr>
      <w:r w:rsidRPr="00F444DB">
        <w:t>The system is divided into multiple functional modules, each responsible for a specific aspect of agricultural price prediction. These modules work together to provide a seamless and accurate forecasting experience.</w:t>
      </w:r>
    </w:p>
    <w:p w14:paraId="09661CC2" w14:textId="77777777" w:rsidR="00F444DB" w:rsidRPr="00F444DB" w:rsidRDefault="00F444DB" w:rsidP="00E06607">
      <w:pPr>
        <w:pStyle w:val="ListParagraph"/>
        <w:spacing w:line="360" w:lineRule="auto"/>
        <w:ind w:left="0"/>
        <w:jc w:val="both"/>
        <w:rPr>
          <w:b/>
          <w:bCs/>
        </w:rPr>
      </w:pPr>
      <w:r w:rsidRPr="00F444DB">
        <w:rPr>
          <w:b/>
          <w:bCs/>
        </w:rPr>
        <w:t>4.2.1 Data Collection and Preprocessing Module</w:t>
      </w:r>
    </w:p>
    <w:p w14:paraId="2D69EBE2" w14:textId="77777777" w:rsidR="00F444DB" w:rsidRPr="00F444DB" w:rsidRDefault="00F444DB" w:rsidP="00E06607">
      <w:pPr>
        <w:pStyle w:val="ListParagraph"/>
        <w:spacing w:line="360" w:lineRule="auto"/>
        <w:ind w:left="0" w:firstLine="720"/>
        <w:jc w:val="both"/>
      </w:pPr>
      <w:r w:rsidRPr="00F444DB">
        <w:t>This module is responsible for gathering, cleaning, and organizing data for ML model training and real-time predictions.</w:t>
      </w:r>
    </w:p>
    <w:p w14:paraId="538B19C9" w14:textId="77777777" w:rsidR="00F444DB" w:rsidRPr="00F444DB" w:rsidRDefault="00F444DB" w:rsidP="00E06607">
      <w:pPr>
        <w:pStyle w:val="ListParagraph"/>
        <w:spacing w:line="360" w:lineRule="auto"/>
        <w:ind w:left="0"/>
        <w:jc w:val="both"/>
      </w:pPr>
      <w:r w:rsidRPr="00F444DB">
        <w:rPr>
          <w:b/>
          <w:bCs/>
        </w:rPr>
        <w:t>Key Functions:</w:t>
      </w:r>
    </w:p>
    <w:p w14:paraId="1A692850" w14:textId="77777777" w:rsidR="00F444DB" w:rsidRPr="00F444DB" w:rsidRDefault="00F444DB" w:rsidP="00ED6494">
      <w:pPr>
        <w:pStyle w:val="ListParagraph"/>
        <w:numPr>
          <w:ilvl w:val="0"/>
          <w:numId w:val="15"/>
        </w:numPr>
        <w:spacing w:line="360" w:lineRule="auto"/>
        <w:jc w:val="both"/>
      </w:pPr>
      <w:r w:rsidRPr="00F444DB">
        <w:t>Collecting historical and real-time agricultural market data from government sources, APIs, and databases.</w:t>
      </w:r>
    </w:p>
    <w:p w14:paraId="4F3C34F1" w14:textId="77777777" w:rsidR="00F444DB" w:rsidRPr="00F444DB" w:rsidRDefault="00F444DB" w:rsidP="00ED6494">
      <w:pPr>
        <w:pStyle w:val="ListParagraph"/>
        <w:numPr>
          <w:ilvl w:val="0"/>
          <w:numId w:val="15"/>
        </w:numPr>
        <w:spacing w:line="360" w:lineRule="auto"/>
        <w:jc w:val="both"/>
      </w:pPr>
      <w:r w:rsidRPr="00F444DB">
        <w:t>Storing data in MongoDB, ensuring efficient retrieval and reference for AI models.</w:t>
      </w:r>
    </w:p>
    <w:p w14:paraId="53C7DE03" w14:textId="77777777" w:rsidR="00F444DB" w:rsidRPr="00F444DB" w:rsidRDefault="00F444DB" w:rsidP="00ED6494">
      <w:pPr>
        <w:pStyle w:val="ListParagraph"/>
        <w:numPr>
          <w:ilvl w:val="0"/>
          <w:numId w:val="15"/>
        </w:numPr>
        <w:spacing w:line="360" w:lineRule="auto"/>
        <w:jc w:val="both"/>
      </w:pPr>
      <w:r w:rsidRPr="00F444DB">
        <w:t>Encoding categorical values (e.g., state, district, market, commodity) to make them suitable for ML processing.</w:t>
      </w:r>
    </w:p>
    <w:p w14:paraId="359CF879" w14:textId="77777777" w:rsidR="00F444DB" w:rsidRPr="00F444DB" w:rsidRDefault="00F444DB" w:rsidP="00ED6494">
      <w:pPr>
        <w:pStyle w:val="ListParagraph"/>
        <w:numPr>
          <w:ilvl w:val="0"/>
          <w:numId w:val="15"/>
        </w:numPr>
        <w:spacing w:line="360" w:lineRule="auto"/>
        <w:jc w:val="both"/>
      </w:pPr>
      <w:r w:rsidRPr="00F444DB">
        <w:t>Performing data preprocessing (handling missing values, normalizing data, and feature engineering).</w:t>
      </w:r>
    </w:p>
    <w:p w14:paraId="61F51C90" w14:textId="77777777" w:rsidR="00F444DB" w:rsidRPr="00F444DB" w:rsidRDefault="00F444DB" w:rsidP="00E06607">
      <w:pPr>
        <w:pStyle w:val="ListParagraph"/>
        <w:spacing w:line="360" w:lineRule="auto"/>
        <w:ind w:left="0"/>
        <w:jc w:val="both"/>
      </w:pPr>
      <w:r w:rsidRPr="00F444DB">
        <w:rPr>
          <w:b/>
          <w:bCs/>
        </w:rPr>
        <w:t>Technologies Used:</w:t>
      </w:r>
    </w:p>
    <w:p w14:paraId="13559BA7" w14:textId="77777777" w:rsidR="00F444DB" w:rsidRDefault="00F444DB" w:rsidP="00ED6494">
      <w:pPr>
        <w:pStyle w:val="ListParagraph"/>
        <w:numPr>
          <w:ilvl w:val="0"/>
          <w:numId w:val="16"/>
        </w:numPr>
        <w:spacing w:line="360" w:lineRule="auto"/>
        <w:jc w:val="both"/>
      </w:pPr>
      <w:r w:rsidRPr="00F444DB">
        <w:t>Python, Pandas, NumPy, MongoDB</w:t>
      </w:r>
    </w:p>
    <w:p w14:paraId="56411941" w14:textId="77777777" w:rsidR="0031604E" w:rsidRDefault="0031604E" w:rsidP="0031604E">
      <w:pPr>
        <w:pStyle w:val="ListParagraph"/>
        <w:spacing w:line="360" w:lineRule="auto"/>
        <w:jc w:val="both"/>
      </w:pPr>
    </w:p>
    <w:p w14:paraId="1A72A650" w14:textId="77777777" w:rsidR="0031604E" w:rsidRPr="00F444DB" w:rsidRDefault="0031604E" w:rsidP="0031604E">
      <w:pPr>
        <w:pStyle w:val="ListParagraph"/>
        <w:spacing w:line="360" w:lineRule="auto"/>
        <w:jc w:val="both"/>
      </w:pPr>
    </w:p>
    <w:p w14:paraId="3B62FA6B" w14:textId="77777777" w:rsidR="00F444DB" w:rsidRPr="00F444DB" w:rsidRDefault="00F444DB" w:rsidP="00E06607">
      <w:pPr>
        <w:pStyle w:val="ListParagraph"/>
        <w:spacing w:line="360" w:lineRule="auto"/>
        <w:ind w:left="0"/>
        <w:jc w:val="both"/>
        <w:rPr>
          <w:b/>
          <w:bCs/>
        </w:rPr>
      </w:pPr>
      <w:r w:rsidRPr="00F444DB">
        <w:rPr>
          <w:b/>
          <w:bCs/>
        </w:rPr>
        <w:t>4.2.2 AI/ML Model Processing Module</w:t>
      </w:r>
    </w:p>
    <w:p w14:paraId="5F2DACEA" w14:textId="77777777" w:rsidR="00F444DB" w:rsidRPr="00F444DB" w:rsidRDefault="00F444DB" w:rsidP="00E06607">
      <w:pPr>
        <w:pStyle w:val="ListParagraph"/>
        <w:spacing w:line="360" w:lineRule="auto"/>
        <w:ind w:left="0" w:firstLine="720"/>
        <w:jc w:val="both"/>
      </w:pPr>
      <w:r w:rsidRPr="00F444DB">
        <w:t>This module is responsible for training, optimizing, and deploying AI/ML models for price prediction.</w:t>
      </w:r>
    </w:p>
    <w:p w14:paraId="764F893C" w14:textId="77777777" w:rsidR="00F444DB" w:rsidRPr="00F444DB" w:rsidRDefault="00F444DB" w:rsidP="00E06607">
      <w:pPr>
        <w:pStyle w:val="ListParagraph"/>
        <w:spacing w:line="360" w:lineRule="auto"/>
        <w:ind w:left="0"/>
        <w:jc w:val="both"/>
      </w:pPr>
      <w:r w:rsidRPr="00F444DB">
        <w:rPr>
          <w:b/>
          <w:bCs/>
        </w:rPr>
        <w:t>Key Functions:</w:t>
      </w:r>
    </w:p>
    <w:p w14:paraId="6450C924" w14:textId="77777777" w:rsidR="00F444DB" w:rsidRPr="00F444DB" w:rsidRDefault="00F444DB" w:rsidP="00ED6494">
      <w:pPr>
        <w:pStyle w:val="ListParagraph"/>
        <w:numPr>
          <w:ilvl w:val="0"/>
          <w:numId w:val="17"/>
        </w:numPr>
        <w:spacing w:line="360" w:lineRule="auto"/>
        <w:jc w:val="both"/>
      </w:pPr>
      <w:r w:rsidRPr="00F444DB">
        <w:t>Training various ML models such as LSTM, Random Forest, XGBoost, and Linear Regression on historical agricultural data.</w:t>
      </w:r>
    </w:p>
    <w:p w14:paraId="0A415E25" w14:textId="77777777" w:rsidR="00F444DB" w:rsidRPr="00F444DB" w:rsidRDefault="00F444DB" w:rsidP="00ED6494">
      <w:pPr>
        <w:pStyle w:val="ListParagraph"/>
        <w:numPr>
          <w:ilvl w:val="0"/>
          <w:numId w:val="17"/>
        </w:numPr>
        <w:spacing w:line="360" w:lineRule="auto"/>
        <w:jc w:val="both"/>
      </w:pPr>
      <w:r w:rsidRPr="00F444DB">
        <w:t>Evaluating model performance using metrics such as Mean Squared Error (MSE) and R² scores.</w:t>
      </w:r>
    </w:p>
    <w:p w14:paraId="08C572C8" w14:textId="77777777" w:rsidR="00F444DB" w:rsidRPr="00F444DB" w:rsidRDefault="00F444DB" w:rsidP="00ED6494">
      <w:pPr>
        <w:pStyle w:val="ListParagraph"/>
        <w:numPr>
          <w:ilvl w:val="0"/>
          <w:numId w:val="17"/>
        </w:numPr>
        <w:spacing w:line="360" w:lineRule="auto"/>
        <w:jc w:val="both"/>
      </w:pPr>
      <w:r w:rsidRPr="00F444DB">
        <w:t>Deploying the best-performing model (LSTM) as a REST API for real-time price forecasting.</w:t>
      </w:r>
    </w:p>
    <w:p w14:paraId="19D1251F" w14:textId="77777777" w:rsidR="00F444DB" w:rsidRPr="00F444DB" w:rsidRDefault="00F444DB" w:rsidP="00ED6494">
      <w:pPr>
        <w:pStyle w:val="ListParagraph"/>
        <w:numPr>
          <w:ilvl w:val="0"/>
          <w:numId w:val="17"/>
        </w:numPr>
        <w:spacing w:line="360" w:lineRule="auto"/>
        <w:jc w:val="both"/>
      </w:pPr>
      <w:r w:rsidRPr="00F444DB">
        <w:t>Continuously updating and retraining models to improve accuracy based on new data.</w:t>
      </w:r>
    </w:p>
    <w:p w14:paraId="0789CE29" w14:textId="77777777" w:rsidR="00F444DB" w:rsidRPr="00F444DB" w:rsidRDefault="00F444DB" w:rsidP="00E06607">
      <w:pPr>
        <w:pStyle w:val="ListParagraph"/>
        <w:spacing w:line="360" w:lineRule="auto"/>
        <w:ind w:left="0"/>
        <w:jc w:val="both"/>
      </w:pPr>
      <w:r w:rsidRPr="00F444DB">
        <w:rPr>
          <w:b/>
          <w:bCs/>
        </w:rPr>
        <w:t>Technologies Used:</w:t>
      </w:r>
    </w:p>
    <w:p w14:paraId="4CB6C1B4" w14:textId="77777777" w:rsidR="00F444DB" w:rsidRPr="00F444DB" w:rsidRDefault="00F444DB" w:rsidP="00ED6494">
      <w:pPr>
        <w:pStyle w:val="ListParagraph"/>
        <w:numPr>
          <w:ilvl w:val="0"/>
          <w:numId w:val="18"/>
        </w:numPr>
        <w:spacing w:line="360" w:lineRule="auto"/>
        <w:jc w:val="both"/>
      </w:pPr>
      <w:r w:rsidRPr="00F444DB">
        <w:t>TensorFlow/Keras, Scikit-learn, FastAPI, Flask</w:t>
      </w:r>
      <w:r w:rsidR="00E06607" w:rsidRPr="00E06607">
        <w:t>.</w:t>
      </w:r>
    </w:p>
    <w:p w14:paraId="1A31E2D2" w14:textId="77777777" w:rsidR="00F444DB" w:rsidRPr="00F444DB" w:rsidRDefault="00F444DB" w:rsidP="00E06607">
      <w:pPr>
        <w:pStyle w:val="ListParagraph"/>
        <w:spacing w:line="360" w:lineRule="auto"/>
        <w:ind w:left="0"/>
        <w:jc w:val="both"/>
        <w:rPr>
          <w:b/>
          <w:bCs/>
        </w:rPr>
      </w:pPr>
      <w:r w:rsidRPr="00F444DB">
        <w:rPr>
          <w:b/>
          <w:bCs/>
        </w:rPr>
        <w:t>4.2.3 User Interface and API Integration Module</w:t>
      </w:r>
    </w:p>
    <w:p w14:paraId="06D75042" w14:textId="77777777" w:rsidR="00F444DB" w:rsidRPr="00F444DB" w:rsidRDefault="00F444DB" w:rsidP="00E06607">
      <w:pPr>
        <w:pStyle w:val="ListParagraph"/>
        <w:spacing w:line="360" w:lineRule="auto"/>
        <w:ind w:left="0" w:firstLine="720"/>
        <w:jc w:val="both"/>
      </w:pPr>
      <w:r w:rsidRPr="00F444DB">
        <w:t>This module focuses on user interaction, data visualization, and integration of API services.</w:t>
      </w:r>
    </w:p>
    <w:p w14:paraId="0D2EAFC6" w14:textId="77777777" w:rsidR="00F444DB" w:rsidRPr="00F444DB" w:rsidRDefault="00F444DB" w:rsidP="00E06607">
      <w:pPr>
        <w:pStyle w:val="ListParagraph"/>
        <w:spacing w:line="360" w:lineRule="auto"/>
        <w:ind w:left="0"/>
        <w:jc w:val="both"/>
      </w:pPr>
      <w:r w:rsidRPr="00F444DB">
        <w:rPr>
          <w:b/>
          <w:bCs/>
        </w:rPr>
        <w:t>Key Functions:</w:t>
      </w:r>
    </w:p>
    <w:p w14:paraId="5319F075" w14:textId="77777777" w:rsidR="00F444DB" w:rsidRPr="00F444DB" w:rsidRDefault="00F444DB" w:rsidP="00ED6494">
      <w:pPr>
        <w:pStyle w:val="ListParagraph"/>
        <w:numPr>
          <w:ilvl w:val="0"/>
          <w:numId w:val="19"/>
        </w:numPr>
        <w:spacing w:line="360" w:lineRule="auto"/>
        <w:jc w:val="both"/>
      </w:pPr>
      <w:r w:rsidRPr="00F444DB">
        <w:t>Providing a web-based platform (React.js) where farmers and traders can access real-time price predictions, historical trends, and market insights.</w:t>
      </w:r>
    </w:p>
    <w:p w14:paraId="252A94D1" w14:textId="77777777" w:rsidR="00F444DB" w:rsidRPr="00F444DB" w:rsidRDefault="00F444DB" w:rsidP="00ED6494">
      <w:pPr>
        <w:pStyle w:val="ListParagraph"/>
        <w:numPr>
          <w:ilvl w:val="0"/>
          <w:numId w:val="19"/>
        </w:numPr>
        <w:spacing w:line="360" w:lineRule="auto"/>
        <w:jc w:val="both"/>
      </w:pPr>
      <w:r w:rsidRPr="00F444DB">
        <w:t>Implementing a user-friendly dashboard with charts, tables, and filtering options.</w:t>
      </w:r>
    </w:p>
    <w:p w14:paraId="6D9BE75F" w14:textId="77777777" w:rsidR="00F444DB" w:rsidRPr="00F444DB" w:rsidRDefault="00F444DB" w:rsidP="00ED6494">
      <w:pPr>
        <w:pStyle w:val="ListParagraph"/>
        <w:numPr>
          <w:ilvl w:val="0"/>
          <w:numId w:val="19"/>
        </w:numPr>
        <w:spacing w:line="360" w:lineRule="auto"/>
        <w:jc w:val="both"/>
      </w:pPr>
      <w:r w:rsidRPr="00F444DB">
        <w:t>Integrating REST APIs to fetch ML-generated predictions and display them dynamically.</w:t>
      </w:r>
    </w:p>
    <w:p w14:paraId="1108125D" w14:textId="77777777" w:rsidR="00F444DB" w:rsidRPr="00F444DB" w:rsidRDefault="00F444DB" w:rsidP="00ED6494">
      <w:pPr>
        <w:pStyle w:val="ListParagraph"/>
        <w:numPr>
          <w:ilvl w:val="0"/>
          <w:numId w:val="19"/>
        </w:numPr>
        <w:spacing w:line="360" w:lineRule="auto"/>
        <w:jc w:val="both"/>
      </w:pPr>
      <w:r w:rsidRPr="00F444DB">
        <w:t>Allowing farmers to input their commodities, receive market insights, and make informed decisions.</w:t>
      </w:r>
    </w:p>
    <w:p w14:paraId="7DB52E28" w14:textId="77777777" w:rsidR="00F444DB" w:rsidRPr="00F444DB" w:rsidRDefault="00F444DB" w:rsidP="00E06607">
      <w:pPr>
        <w:pStyle w:val="ListParagraph"/>
        <w:spacing w:line="360" w:lineRule="auto"/>
        <w:ind w:left="0"/>
        <w:jc w:val="both"/>
      </w:pPr>
      <w:r w:rsidRPr="00F444DB">
        <w:rPr>
          <w:b/>
          <w:bCs/>
        </w:rPr>
        <w:t>Technologies Used:</w:t>
      </w:r>
    </w:p>
    <w:p w14:paraId="2AB8B376" w14:textId="77777777" w:rsidR="00F444DB" w:rsidRPr="00F444DB" w:rsidRDefault="00F444DB" w:rsidP="00ED6494">
      <w:pPr>
        <w:pStyle w:val="ListParagraph"/>
        <w:numPr>
          <w:ilvl w:val="0"/>
          <w:numId w:val="20"/>
        </w:numPr>
        <w:spacing w:line="360" w:lineRule="auto"/>
        <w:jc w:val="both"/>
      </w:pPr>
      <w:r w:rsidRPr="00F444DB">
        <w:t>React.js, JavaScript, Node.js, REST APIs</w:t>
      </w:r>
      <w:r w:rsidR="00E06607">
        <w:rPr>
          <w:b/>
          <w:bCs/>
        </w:rPr>
        <w:t>.</w:t>
      </w:r>
    </w:p>
    <w:p w14:paraId="0AC98452" w14:textId="77777777" w:rsidR="00F444DB" w:rsidRPr="006153D9" w:rsidRDefault="00F444DB" w:rsidP="00F444DB">
      <w:pPr>
        <w:pStyle w:val="ListParagraph"/>
        <w:spacing w:line="360" w:lineRule="auto"/>
        <w:ind w:left="0"/>
        <w:jc w:val="both"/>
      </w:pPr>
    </w:p>
    <w:p w14:paraId="6FE5F815" w14:textId="77777777" w:rsidR="0074091A" w:rsidRPr="0074091A" w:rsidRDefault="0074091A" w:rsidP="0074091A">
      <w:pPr>
        <w:keepNext/>
        <w:widowControl w:val="0"/>
        <w:spacing w:before="120" w:line="240" w:lineRule="atLeast"/>
        <w:outlineLvl w:val="0"/>
        <w:rPr>
          <w:b/>
          <w:bCs/>
          <w:color w:val="FF0000"/>
          <w:sz w:val="36"/>
          <w:szCs w:val="36"/>
        </w:rPr>
      </w:pPr>
    </w:p>
    <w:p w14:paraId="646B239B" w14:textId="77777777" w:rsidR="00C20F85" w:rsidRDefault="00C20F85" w:rsidP="00BE5F0A">
      <w:pPr>
        <w:autoSpaceDE w:val="0"/>
        <w:autoSpaceDN w:val="0"/>
        <w:adjustRightInd w:val="0"/>
        <w:jc w:val="both"/>
        <w:rPr>
          <w:bCs/>
          <w:sz w:val="28"/>
          <w:szCs w:val="28"/>
          <w:lang w:eastAsia="en-IN"/>
        </w:rPr>
      </w:pPr>
    </w:p>
    <w:p w14:paraId="7D41D363" w14:textId="77777777" w:rsidR="002A7002" w:rsidRDefault="002A7002" w:rsidP="00BE5F0A">
      <w:pPr>
        <w:autoSpaceDE w:val="0"/>
        <w:autoSpaceDN w:val="0"/>
        <w:adjustRightInd w:val="0"/>
        <w:jc w:val="both"/>
        <w:rPr>
          <w:bCs/>
          <w:sz w:val="28"/>
          <w:szCs w:val="28"/>
          <w:lang w:eastAsia="en-IN"/>
        </w:rPr>
      </w:pPr>
    </w:p>
    <w:p w14:paraId="61577440" w14:textId="77777777" w:rsidR="002A7002" w:rsidRDefault="002A7002" w:rsidP="00BE5F0A">
      <w:pPr>
        <w:autoSpaceDE w:val="0"/>
        <w:autoSpaceDN w:val="0"/>
        <w:adjustRightInd w:val="0"/>
        <w:jc w:val="both"/>
        <w:rPr>
          <w:bCs/>
          <w:sz w:val="28"/>
          <w:szCs w:val="28"/>
          <w:lang w:eastAsia="en-IN"/>
        </w:rPr>
      </w:pPr>
    </w:p>
    <w:p w14:paraId="73139BAE" w14:textId="77777777" w:rsidR="002A7002" w:rsidRDefault="002A7002" w:rsidP="00BE5F0A">
      <w:pPr>
        <w:autoSpaceDE w:val="0"/>
        <w:autoSpaceDN w:val="0"/>
        <w:adjustRightInd w:val="0"/>
        <w:jc w:val="both"/>
        <w:rPr>
          <w:bCs/>
          <w:sz w:val="28"/>
          <w:szCs w:val="28"/>
          <w:lang w:eastAsia="en-IN"/>
        </w:rPr>
      </w:pPr>
    </w:p>
    <w:p w14:paraId="524859A5" w14:textId="6F94BCCE" w:rsidR="002A7002" w:rsidRDefault="002A7002" w:rsidP="00BE5F0A">
      <w:pPr>
        <w:autoSpaceDE w:val="0"/>
        <w:autoSpaceDN w:val="0"/>
        <w:adjustRightInd w:val="0"/>
        <w:jc w:val="both"/>
        <w:rPr>
          <w:bCs/>
          <w:sz w:val="28"/>
          <w:szCs w:val="28"/>
          <w:lang w:eastAsia="en-IN"/>
        </w:rPr>
      </w:pPr>
    </w:p>
    <w:p w14:paraId="381C2079" w14:textId="77777777" w:rsidR="00B629EA" w:rsidRDefault="00B629EA" w:rsidP="00BE5F0A">
      <w:pPr>
        <w:autoSpaceDE w:val="0"/>
        <w:autoSpaceDN w:val="0"/>
        <w:adjustRightInd w:val="0"/>
        <w:jc w:val="both"/>
        <w:rPr>
          <w:bCs/>
          <w:sz w:val="28"/>
          <w:szCs w:val="28"/>
          <w:lang w:eastAsia="en-IN"/>
        </w:rPr>
      </w:pPr>
    </w:p>
    <w:p w14:paraId="3CA3FD76" w14:textId="77777777" w:rsidR="002A7002" w:rsidRDefault="002A7002" w:rsidP="00BE5F0A">
      <w:pPr>
        <w:autoSpaceDE w:val="0"/>
        <w:autoSpaceDN w:val="0"/>
        <w:adjustRightInd w:val="0"/>
        <w:jc w:val="both"/>
        <w:rPr>
          <w:bCs/>
          <w:sz w:val="28"/>
          <w:szCs w:val="28"/>
          <w:lang w:eastAsia="en-IN"/>
        </w:rPr>
      </w:pPr>
    </w:p>
    <w:p w14:paraId="7A3F6EA2" w14:textId="77777777" w:rsidR="002A7002" w:rsidRDefault="002A7002" w:rsidP="00BE5F0A">
      <w:pPr>
        <w:autoSpaceDE w:val="0"/>
        <w:autoSpaceDN w:val="0"/>
        <w:adjustRightInd w:val="0"/>
        <w:jc w:val="both"/>
        <w:rPr>
          <w:bCs/>
          <w:sz w:val="28"/>
          <w:szCs w:val="28"/>
          <w:lang w:eastAsia="en-IN"/>
        </w:rPr>
      </w:pPr>
      <w:r w:rsidRPr="002A7002">
        <w:rPr>
          <w:b/>
          <w:sz w:val="32"/>
          <w:szCs w:val="32"/>
          <w:lang w:eastAsia="en-IN"/>
        </w:rPr>
        <w:t>Chapter 5</w:t>
      </w:r>
      <w:r w:rsidRPr="002A7002">
        <w:rPr>
          <w:bCs/>
          <w:sz w:val="32"/>
          <w:szCs w:val="32"/>
          <w:lang w:eastAsia="en-IN"/>
        </w:rPr>
        <w:t xml:space="preserve"> </w:t>
      </w:r>
    </w:p>
    <w:p w14:paraId="6E8423BA" w14:textId="6CB61406" w:rsidR="002A7002" w:rsidRDefault="002A7002" w:rsidP="00FA77C7">
      <w:pPr>
        <w:autoSpaceDE w:val="0"/>
        <w:autoSpaceDN w:val="0"/>
        <w:adjustRightInd w:val="0"/>
        <w:spacing w:after="240"/>
        <w:jc w:val="center"/>
        <w:rPr>
          <w:b/>
          <w:sz w:val="32"/>
          <w:szCs w:val="32"/>
          <w:lang w:eastAsia="en-IN"/>
        </w:rPr>
      </w:pPr>
      <w:r w:rsidRPr="002A7002">
        <w:rPr>
          <w:b/>
          <w:sz w:val="32"/>
          <w:szCs w:val="32"/>
          <w:lang w:eastAsia="en-IN"/>
        </w:rPr>
        <w:t xml:space="preserve">Implementation of the </w:t>
      </w:r>
      <w:r w:rsidR="00DF40C6">
        <w:rPr>
          <w:b/>
          <w:sz w:val="32"/>
          <w:szCs w:val="32"/>
          <w:lang w:eastAsia="en-IN"/>
        </w:rPr>
        <w:t>AI Powered Crop Price Recommendation System</w:t>
      </w:r>
    </w:p>
    <w:p w14:paraId="5E5B7F8B" w14:textId="77777777" w:rsidR="002A7002" w:rsidRDefault="002A7002" w:rsidP="002A7002">
      <w:pPr>
        <w:autoSpaceDE w:val="0"/>
        <w:autoSpaceDN w:val="0"/>
        <w:adjustRightInd w:val="0"/>
        <w:spacing w:line="360" w:lineRule="auto"/>
        <w:ind w:firstLine="720"/>
        <w:jc w:val="both"/>
        <w:rPr>
          <w:bCs/>
          <w:lang w:eastAsia="en-IN"/>
        </w:rPr>
      </w:pPr>
      <w:r w:rsidRPr="002A7002">
        <w:rPr>
          <w:bCs/>
          <w:lang w:eastAsia="en-IN"/>
        </w:rPr>
        <w:t>This chapter discusses the implementation details of the Agricultural Price Prediction System, including the selection of programming languages and platforms that best support the system’s requirements. The choices made are based on factors such as performance, scalability, compatibility, and ease of development.</w:t>
      </w:r>
    </w:p>
    <w:p w14:paraId="7738E3C4" w14:textId="77777777" w:rsidR="002A7002" w:rsidRPr="002A7002" w:rsidRDefault="002A7002" w:rsidP="002A7002">
      <w:pPr>
        <w:autoSpaceDE w:val="0"/>
        <w:autoSpaceDN w:val="0"/>
        <w:adjustRightInd w:val="0"/>
        <w:spacing w:line="360" w:lineRule="auto"/>
        <w:jc w:val="both"/>
        <w:rPr>
          <w:b/>
          <w:bCs/>
          <w:lang w:eastAsia="en-IN"/>
        </w:rPr>
      </w:pPr>
      <w:r w:rsidRPr="002A7002">
        <w:rPr>
          <w:b/>
          <w:bCs/>
          <w:sz w:val="28"/>
          <w:szCs w:val="28"/>
          <w:lang w:eastAsia="en-IN"/>
        </w:rPr>
        <w:t>5.1 Programming Language Selection</w:t>
      </w:r>
    </w:p>
    <w:p w14:paraId="5C86C219" w14:textId="77777777" w:rsidR="002A7002" w:rsidRPr="002A7002" w:rsidRDefault="002A7002" w:rsidP="002A7002">
      <w:pPr>
        <w:autoSpaceDE w:val="0"/>
        <w:autoSpaceDN w:val="0"/>
        <w:adjustRightInd w:val="0"/>
        <w:spacing w:line="360" w:lineRule="auto"/>
        <w:ind w:firstLine="720"/>
        <w:jc w:val="both"/>
        <w:rPr>
          <w:bCs/>
          <w:lang w:eastAsia="en-IN"/>
        </w:rPr>
      </w:pPr>
      <w:r w:rsidRPr="002A7002">
        <w:rPr>
          <w:bCs/>
          <w:lang w:eastAsia="en-IN"/>
        </w:rPr>
        <w:t>The selection of programming languages for this project is based on the functional requirements of different system components, such as data processing, machine learning model development, backend API services, and frontend user interface.</w:t>
      </w:r>
    </w:p>
    <w:p w14:paraId="38D12880" w14:textId="77777777" w:rsidR="002A7002" w:rsidRPr="002A7002" w:rsidRDefault="002A7002" w:rsidP="002A7002">
      <w:pPr>
        <w:autoSpaceDE w:val="0"/>
        <w:autoSpaceDN w:val="0"/>
        <w:adjustRightInd w:val="0"/>
        <w:spacing w:line="360" w:lineRule="auto"/>
        <w:jc w:val="both"/>
        <w:rPr>
          <w:b/>
          <w:bCs/>
          <w:lang w:eastAsia="en-IN"/>
        </w:rPr>
      </w:pPr>
      <w:r>
        <w:rPr>
          <w:b/>
          <w:bCs/>
          <w:lang w:eastAsia="en-IN"/>
        </w:rPr>
        <w:t>5.1.</w:t>
      </w:r>
      <w:r w:rsidRPr="002A7002">
        <w:rPr>
          <w:b/>
          <w:bCs/>
          <w:lang w:eastAsia="en-IN"/>
        </w:rPr>
        <w:t>1. Python (For AI/ML Development and Backend API Services)</w:t>
      </w:r>
    </w:p>
    <w:p w14:paraId="4B0B9429" w14:textId="77777777" w:rsidR="002A7002" w:rsidRPr="002A7002" w:rsidRDefault="002A7002" w:rsidP="00ED6494">
      <w:pPr>
        <w:numPr>
          <w:ilvl w:val="0"/>
          <w:numId w:val="21"/>
        </w:numPr>
        <w:autoSpaceDE w:val="0"/>
        <w:autoSpaceDN w:val="0"/>
        <w:adjustRightInd w:val="0"/>
        <w:spacing w:line="360" w:lineRule="auto"/>
        <w:jc w:val="both"/>
        <w:rPr>
          <w:bCs/>
          <w:lang w:eastAsia="en-IN"/>
        </w:rPr>
      </w:pPr>
      <w:r w:rsidRPr="002A7002">
        <w:rPr>
          <w:b/>
          <w:bCs/>
          <w:lang w:eastAsia="en-IN"/>
        </w:rPr>
        <w:t>Reason for Selection</w:t>
      </w:r>
      <w:r w:rsidRPr="002A7002">
        <w:rPr>
          <w:bCs/>
          <w:lang w:eastAsia="en-IN"/>
        </w:rPr>
        <w:t>: Python is the industry standard for AI/ML development due to its extensive libraries, ease of implementation, and strong community support.</w:t>
      </w:r>
    </w:p>
    <w:p w14:paraId="163FC4AF" w14:textId="77777777" w:rsidR="002A7002" w:rsidRPr="002A7002" w:rsidRDefault="002A7002" w:rsidP="00ED6494">
      <w:pPr>
        <w:numPr>
          <w:ilvl w:val="0"/>
          <w:numId w:val="21"/>
        </w:numPr>
        <w:autoSpaceDE w:val="0"/>
        <w:autoSpaceDN w:val="0"/>
        <w:adjustRightInd w:val="0"/>
        <w:spacing w:line="360" w:lineRule="auto"/>
        <w:jc w:val="both"/>
        <w:rPr>
          <w:bCs/>
          <w:lang w:eastAsia="en-IN"/>
        </w:rPr>
      </w:pPr>
      <w:r w:rsidRPr="002A7002">
        <w:rPr>
          <w:b/>
          <w:bCs/>
          <w:lang w:eastAsia="en-IN"/>
        </w:rPr>
        <w:t>Use Cases in the Project</w:t>
      </w:r>
      <w:r w:rsidRPr="002A7002">
        <w:rPr>
          <w:bCs/>
          <w:lang w:eastAsia="en-IN"/>
        </w:rPr>
        <w:t>:</w:t>
      </w:r>
    </w:p>
    <w:p w14:paraId="2769349C" w14:textId="77777777" w:rsidR="002A7002" w:rsidRPr="002A7002" w:rsidRDefault="002A7002" w:rsidP="00ED6494">
      <w:pPr>
        <w:numPr>
          <w:ilvl w:val="1"/>
          <w:numId w:val="23"/>
        </w:numPr>
        <w:autoSpaceDE w:val="0"/>
        <w:autoSpaceDN w:val="0"/>
        <w:adjustRightInd w:val="0"/>
        <w:spacing w:line="360" w:lineRule="auto"/>
        <w:jc w:val="both"/>
        <w:rPr>
          <w:bCs/>
          <w:lang w:eastAsia="en-IN"/>
        </w:rPr>
      </w:pPr>
      <w:r w:rsidRPr="002A7002">
        <w:rPr>
          <w:bCs/>
          <w:lang w:eastAsia="en-IN"/>
        </w:rPr>
        <w:t>Implementing Machine Learning models (LSTM, Random Forest, XGBoost).</w:t>
      </w:r>
    </w:p>
    <w:p w14:paraId="0A13FFA5" w14:textId="77777777" w:rsidR="002A7002" w:rsidRPr="002A7002" w:rsidRDefault="002A7002" w:rsidP="00ED6494">
      <w:pPr>
        <w:numPr>
          <w:ilvl w:val="1"/>
          <w:numId w:val="23"/>
        </w:numPr>
        <w:autoSpaceDE w:val="0"/>
        <w:autoSpaceDN w:val="0"/>
        <w:adjustRightInd w:val="0"/>
        <w:spacing w:line="360" w:lineRule="auto"/>
        <w:jc w:val="both"/>
        <w:rPr>
          <w:bCs/>
          <w:lang w:eastAsia="en-IN"/>
        </w:rPr>
      </w:pPr>
      <w:r w:rsidRPr="002A7002">
        <w:rPr>
          <w:bCs/>
          <w:lang w:eastAsia="en-IN"/>
        </w:rPr>
        <w:t>Data preprocessing and cleaning using Pandas and NumPy.</w:t>
      </w:r>
    </w:p>
    <w:p w14:paraId="3C430E8B" w14:textId="77777777" w:rsidR="002A7002" w:rsidRPr="002A7002" w:rsidRDefault="002A7002" w:rsidP="00ED6494">
      <w:pPr>
        <w:numPr>
          <w:ilvl w:val="1"/>
          <w:numId w:val="23"/>
        </w:numPr>
        <w:autoSpaceDE w:val="0"/>
        <w:autoSpaceDN w:val="0"/>
        <w:adjustRightInd w:val="0"/>
        <w:spacing w:line="360" w:lineRule="auto"/>
        <w:jc w:val="both"/>
        <w:rPr>
          <w:bCs/>
          <w:lang w:eastAsia="en-IN"/>
        </w:rPr>
      </w:pPr>
      <w:r w:rsidRPr="002A7002">
        <w:rPr>
          <w:bCs/>
          <w:lang w:eastAsia="en-IN"/>
        </w:rPr>
        <w:t>Developing the Flask/FastAPI backend to serve AI models as REST APIs.</w:t>
      </w:r>
    </w:p>
    <w:p w14:paraId="7391CDC6" w14:textId="77777777" w:rsidR="002A7002" w:rsidRPr="002A7002" w:rsidRDefault="002A7002" w:rsidP="00ED6494">
      <w:pPr>
        <w:numPr>
          <w:ilvl w:val="1"/>
          <w:numId w:val="23"/>
        </w:numPr>
        <w:autoSpaceDE w:val="0"/>
        <w:autoSpaceDN w:val="0"/>
        <w:adjustRightInd w:val="0"/>
        <w:spacing w:line="360" w:lineRule="auto"/>
        <w:jc w:val="both"/>
        <w:rPr>
          <w:bCs/>
          <w:lang w:eastAsia="en-IN"/>
        </w:rPr>
      </w:pPr>
      <w:r w:rsidRPr="002A7002">
        <w:rPr>
          <w:bCs/>
          <w:lang w:eastAsia="en-IN"/>
        </w:rPr>
        <w:t>Handling database operations with MongoDB.</w:t>
      </w:r>
    </w:p>
    <w:p w14:paraId="3B90189F" w14:textId="77777777" w:rsidR="0031604E" w:rsidRPr="0031604E" w:rsidRDefault="0031604E" w:rsidP="0031604E">
      <w:pPr>
        <w:autoSpaceDE w:val="0"/>
        <w:autoSpaceDN w:val="0"/>
        <w:adjustRightInd w:val="0"/>
        <w:spacing w:line="360" w:lineRule="auto"/>
        <w:jc w:val="both"/>
        <w:rPr>
          <w:b/>
          <w:bCs/>
          <w:lang w:eastAsia="en-IN"/>
        </w:rPr>
      </w:pPr>
      <w:r>
        <w:rPr>
          <w:b/>
          <w:bCs/>
          <w:lang w:eastAsia="en-IN"/>
        </w:rPr>
        <w:t>5.1.2</w:t>
      </w:r>
      <w:r w:rsidRPr="0031604E">
        <w:rPr>
          <w:b/>
          <w:bCs/>
          <w:lang w:eastAsia="en-IN"/>
        </w:rPr>
        <w:t>. Backend – Java (Spring Boot)</w:t>
      </w:r>
    </w:p>
    <w:p w14:paraId="220D509F" w14:textId="77777777" w:rsidR="0031604E" w:rsidRPr="0031604E" w:rsidRDefault="0031604E" w:rsidP="00ED6494">
      <w:pPr>
        <w:numPr>
          <w:ilvl w:val="0"/>
          <w:numId w:val="24"/>
        </w:numPr>
        <w:autoSpaceDE w:val="0"/>
        <w:autoSpaceDN w:val="0"/>
        <w:adjustRightInd w:val="0"/>
        <w:spacing w:line="360" w:lineRule="auto"/>
        <w:jc w:val="both"/>
        <w:rPr>
          <w:lang w:eastAsia="en-IN"/>
        </w:rPr>
      </w:pPr>
      <w:r w:rsidRPr="0031604E">
        <w:rPr>
          <w:lang w:eastAsia="en-IN"/>
        </w:rPr>
        <w:t>The backend is built using Spring Boot, a Java-based framework that simplifies web service development.</w:t>
      </w:r>
    </w:p>
    <w:p w14:paraId="73DABAD3" w14:textId="77777777" w:rsidR="0031604E" w:rsidRPr="0031604E" w:rsidRDefault="0031604E" w:rsidP="00ED6494">
      <w:pPr>
        <w:numPr>
          <w:ilvl w:val="0"/>
          <w:numId w:val="24"/>
        </w:numPr>
        <w:autoSpaceDE w:val="0"/>
        <w:autoSpaceDN w:val="0"/>
        <w:adjustRightInd w:val="0"/>
        <w:spacing w:line="360" w:lineRule="auto"/>
        <w:jc w:val="both"/>
        <w:rPr>
          <w:lang w:eastAsia="en-IN"/>
        </w:rPr>
      </w:pPr>
      <w:r w:rsidRPr="0031604E">
        <w:rPr>
          <w:lang w:eastAsia="en-IN"/>
        </w:rPr>
        <w:t>Spring Boot was chosen for its robustness, scalability, and built-in support for REST APIs, making it ideal for handling large volumes of agricultural data.</w:t>
      </w:r>
    </w:p>
    <w:p w14:paraId="293E3367" w14:textId="77777777" w:rsidR="0031604E" w:rsidRPr="0031604E" w:rsidRDefault="0031604E" w:rsidP="00ED6494">
      <w:pPr>
        <w:numPr>
          <w:ilvl w:val="0"/>
          <w:numId w:val="24"/>
        </w:numPr>
        <w:autoSpaceDE w:val="0"/>
        <w:autoSpaceDN w:val="0"/>
        <w:adjustRightInd w:val="0"/>
        <w:spacing w:line="360" w:lineRule="auto"/>
        <w:jc w:val="both"/>
        <w:rPr>
          <w:lang w:eastAsia="en-IN"/>
        </w:rPr>
      </w:pPr>
      <w:r w:rsidRPr="0031604E">
        <w:rPr>
          <w:lang w:eastAsia="en-IN"/>
        </w:rPr>
        <w:t>Features like dependency injection, security, and database integration (PostgreSQL and MongoDB) make Spring Boot a powerful choice for this project.</w:t>
      </w:r>
    </w:p>
    <w:p w14:paraId="5246CEE8" w14:textId="77777777" w:rsidR="0031604E" w:rsidRPr="0031604E" w:rsidRDefault="0031604E" w:rsidP="0031604E">
      <w:pPr>
        <w:autoSpaceDE w:val="0"/>
        <w:autoSpaceDN w:val="0"/>
        <w:adjustRightInd w:val="0"/>
        <w:spacing w:line="360" w:lineRule="auto"/>
        <w:jc w:val="both"/>
        <w:rPr>
          <w:b/>
          <w:bCs/>
          <w:lang w:eastAsia="en-IN"/>
        </w:rPr>
      </w:pPr>
      <w:r>
        <w:rPr>
          <w:b/>
          <w:bCs/>
          <w:lang w:eastAsia="en-IN"/>
        </w:rPr>
        <w:t>5.1.3</w:t>
      </w:r>
      <w:r w:rsidRPr="0031604E">
        <w:rPr>
          <w:b/>
          <w:bCs/>
          <w:lang w:eastAsia="en-IN"/>
        </w:rPr>
        <w:t>. Frontend – JavaScript (React.js)</w:t>
      </w:r>
    </w:p>
    <w:p w14:paraId="017C87FB" w14:textId="77777777" w:rsidR="0031604E" w:rsidRPr="0031604E" w:rsidRDefault="0031604E" w:rsidP="00ED6494">
      <w:pPr>
        <w:numPr>
          <w:ilvl w:val="0"/>
          <w:numId w:val="25"/>
        </w:numPr>
        <w:autoSpaceDE w:val="0"/>
        <w:autoSpaceDN w:val="0"/>
        <w:adjustRightInd w:val="0"/>
        <w:spacing w:line="360" w:lineRule="auto"/>
        <w:jc w:val="both"/>
        <w:rPr>
          <w:lang w:eastAsia="en-IN"/>
        </w:rPr>
      </w:pPr>
      <w:r w:rsidRPr="0031604E">
        <w:rPr>
          <w:lang w:eastAsia="en-IN"/>
        </w:rPr>
        <w:t>The frontend is developed using React.js, a popular JavaScript library for building dynamic and interactive web applications.</w:t>
      </w:r>
    </w:p>
    <w:p w14:paraId="217958AA" w14:textId="77777777" w:rsidR="0031604E" w:rsidRPr="0031604E" w:rsidRDefault="0031604E" w:rsidP="00ED6494">
      <w:pPr>
        <w:numPr>
          <w:ilvl w:val="0"/>
          <w:numId w:val="25"/>
        </w:numPr>
        <w:autoSpaceDE w:val="0"/>
        <w:autoSpaceDN w:val="0"/>
        <w:adjustRightInd w:val="0"/>
        <w:spacing w:line="360" w:lineRule="auto"/>
        <w:jc w:val="both"/>
        <w:rPr>
          <w:lang w:eastAsia="en-IN"/>
        </w:rPr>
      </w:pPr>
      <w:r w:rsidRPr="0031604E">
        <w:rPr>
          <w:lang w:eastAsia="en-IN"/>
        </w:rPr>
        <w:t>React.js provides a responsive user interface, allowing farmers and traders to access real-time price predictions efficiently.</w:t>
      </w:r>
    </w:p>
    <w:p w14:paraId="474B393E" w14:textId="77777777" w:rsidR="0031604E" w:rsidRPr="0031604E" w:rsidRDefault="0031604E" w:rsidP="00ED6494">
      <w:pPr>
        <w:numPr>
          <w:ilvl w:val="0"/>
          <w:numId w:val="25"/>
        </w:numPr>
        <w:autoSpaceDE w:val="0"/>
        <w:autoSpaceDN w:val="0"/>
        <w:adjustRightInd w:val="0"/>
        <w:spacing w:line="360" w:lineRule="auto"/>
        <w:jc w:val="both"/>
        <w:rPr>
          <w:lang w:eastAsia="en-IN"/>
        </w:rPr>
      </w:pPr>
      <w:r w:rsidRPr="0031604E">
        <w:rPr>
          <w:lang w:eastAsia="en-IN"/>
        </w:rPr>
        <w:lastRenderedPageBreak/>
        <w:t>The framework enables component-based development, reducing redundancy and improving maintainability.</w:t>
      </w:r>
    </w:p>
    <w:p w14:paraId="2BDFC971" w14:textId="77777777" w:rsidR="002A7002" w:rsidRPr="002A7002" w:rsidRDefault="0031604E" w:rsidP="002A7002">
      <w:pPr>
        <w:autoSpaceDE w:val="0"/>
        <w:autoSpaceDN w:val="0"/>
        <w:adjustRightInd w:val="0"/>
        <w:spacing w:line="360" w:lineRule="auto"/>
        <w:jc w:val="both"/>
        <w:rPr>
          <w:b/>
          <w:bCs/>
          <w:lang w:eastAsia="en-IN"/>
        </w:rPr>
      </w:pPr>
      <w:r>
        <w:rPr>
          <w:b/>
          <w:bCs/>
          <w:lang w:eastAsia="en-IN"/>
        </w:rPr>
        <w:t>5.1.4</w:t>
      </w:r>
      <w:r w:rsidR="002A7002" w:rsidRPr="002A7002">
        <w:rPr>
          <w:b/>
          <w:bCs/>
          <w:lang w:eastAsia="en-IN"/>
        </w:rPr>
        <w:t>. SQL &amp; NoSQL (For Database Management)</w:t>
      </w:r>
    </w:p>
    <w:p w14:paraId="433FC1FA" w14:textId="77777777" w:rsidR="002A7002" w:rsidRPr="002A7002" w:rsidRDefault="002A7002" w:rsidP="00ED6494">
      <w:pPr>
        <w:numPr>
          <w:ilvl w:val="0"/>
          <w:numId w:val="22"/>
        </w:numPr>
        <w:autoSpaceDE w:val="0"/>
        <w:autoSpaceDN w:val="0"/>
        <w:adjustRightInd w:val="0"/>
        <w:spacing w:line="360" w:lineRule="auto"/>
        <w:jc w:val="both"/>
        <w:rPr>
          <w:lang w:eastAsia="en-IN"/>
        </w:rPr>
      </w:pPr>
      <w:r w:rsidRPr="002A7002">
        <w:rPr>
          <w:lang w:eastAsia="en-IN"/>
        </w:rPr>
        <w:t>MongoDB (NoSQL): Used for storing encoded agricultural data, providing scalability and flexibility for managing real-time market data.</w:t>
      </w:r>
    </w:p>
    <w:p w14:paraId="00016A11" w14:textId="77777777" w:rsidR="002A7002" w:rsidRPr="002A7002" w:rsidRDefault="002A7002" w:rsidP="00ED6494">
      <w:pPr>
        <w:numPr>
          <w:ilvl w:val="0"/>
          <w:numId w:val="22"/>
        </w:numPr>
        <w:autoSpaceDE w:val="0"/>
        <w:autoSpaceDN w:val="0"/>
        <w:adjustRightInd w:val="0"/>
        <w:spacing w:line="360" w:lineRule="auto"/>
        <w:jc w:val="both"/>
        <w:rPr>
          <w:lang w:eastAsia="en-IN"/>
        </w:rPr>
      </w:pPr>
      <w:r w:rsidRPr="002A7002">
        <w:rPr>
          <w:lang w:eastAsia="en-IN"/>
        </w:rPr>
        <w:t>PostgreSQL (SQL): Used for handling structured transactional data, such as user accounts, order history, and payments.</w:t>
      </w:r>
    </w:p>
    <w:p w14:paraId="514EC446" w14:textId="77777777" w:rsidR="0031604E" w:rsidRPr="0031604E" w:rsidRDefault="0031604E" w:rsidP="0031604E">
      <w:pPr>
        <w:autoSpaceDE w:val="0"/>
        <w:autoSpaceDN w:val="0"/>
        <w:adjustRightInd w:val="0"/>
        <w:spacing w:line="360" w:lineRule="auto"/>
        <w:jc w:val="both"/>
        <w:rPr>
          <w:b/>
          <w:bCs/>
          <w:sz w:val="28"/>
          <w:szCs w:val="28"/>
          <w:lang w:eastAsia="en-IN"/>
        </w:rPr>
      </w:pPr>
      <w:r w:rsidRPr="0031604E">
        <w:rPr>
          <w:b/>
          <w:bCs/>
          <w:sz w:val="28"/>
          <w:szCs w:val="28"/>
          <w:lang w:eastAsia="en-IN"/>
        </w:rPr>
        <w:t>5.2 Platform Selection</w:t>
      </w:r>
    </w:p>
    <w:p w14:paraId="55CC90D0" w14:textId="77777777" w:rsidR="0031604E" w:rsidRPr="0031604E" w:rsidRDefault="0031604E" w:rsidP="001423C3">
      <w:pPr>
        <w:autoSpaceDE w:val="0"/>
        <w:autoSpaceDN w:val="0"/>
        <w:adjustRightInd w:val="0"/>
        <w:spacing w:line="360" w:lineRule="auto"/>
        <w:ind w:firstLine="720"/>
        <w:jc w:val="both"/>
        <w:rPr>
          <w:bCs/>
          <w:lang w:eastAsia="en-IN"/>
        </w:rPr>
      </w:pPr>
      <w:r w:rsidRPr="0031604E">
        <w:rPr>
          <w:bCs/>
          <w:lang w:eastAsia="en-IN"/>
        </w:rPr>
        <w:t>Since the project is still in the development phase, the following platforms are being used for coding, testing, and validation before deployment:</w:t>
      </w:r>
    </w:p>
    <w:p w14:paraId="23DC6C08" w14:textId="77777777" w:rsidR="0031604E" w:rsidRPr="0031604E" w:rsidRDefault="0031604E" w:rsidP="00ED6494">
      <w:pPr>
        <w:numPr>
          <w:ilvl w:val="2"/>
          <w:numId w:val="35"/>
        </w:numPr>
        <w:autoSpaceDE w:val="0"/>
        <w:autoSpaceDN w:val="0"/>
        <w:adjustRightInd w:val="0"/>
        <w:spacing w:line="360" w:lineRule="auto"/>
        <w:jc w:val="both"/>
        <w:rPr>
          <w:b/>
          <w:bCs/>
          <w:lang w:eastAsia="en-IN"/>
        </w:rPr>
      </w:pPr>
      <w:r w:rsidRPr="0031604E">
        <w:rPr>
          <w:b/>
          <w:bCs/>
          <w:lang w:eastAsia="en-IN"/>
        </w:rPr>
        <w:t>Backend Development – Spring Boot (Java)</w:t>
      </w:r>
    </w:p>
    <w:p w14:paraId="5A293B08" w14:textId="77777777" w:rsidR="0031604E" w:rsidRPr="0031604E" w:rsidRDefault="0031604E" w:rsidP="001423C3">
      <w:pPr>
        <w:autoSpaceDE w:val="0"/>
        <w:autoSpaceDN w:val="0"/>
        <w:adjustRightInd w:val="0"/>
        <w:spacing w:line="360" w:lineRule="auto"/>
        <w:jc w:val="both"/>
        <w:rPr>
          <w:bCs/>
          <w:lang w:eastAsia="en-IN"/>
        </w:rPr>
      </w:pPr>
      <w:r w:rsidRPr="0031604E">
        <w:rPr>
          <w:bCs/>
          <w:lang w:eastAsia="en-IN"/>
        </w:rPr>
        <w:t>The backend is developed and tested in a local development environment using:</w:t>
      </w:r>
    </w:p>
    <w:p w14:paraId="7ACA90B9" w14:textId="77777777" w:rsidR="0031604E" w:rsidRPr="0031604E" w:rsidRDefault="0031604E" w:rsidP="00ED6494">
      <w:pPr>
        <w:numPr>
          <w:ilvl w:val="0"/>
          <w:numId w:val="37"/>
        </w:numPr>
        <w:autoSpaceDE w:val="0"/>
        <w:autoSpaceDN w:val="0"/>
        <w:adjustRightInd w:val="0"/>
        <w:spacing w:line="360" w:lineRule="auto"/>
        <w:jc w:val="both"/>
        <w:rPr>
          <w:bCs/>
          <w:lang w:eastAsia="en-IN"/>
        </w:rPr>
      </w:pPr>
      <w:r w:rsidRPr="0031604E">
        <w:rPr>
          <w:bCs/>
          <w:lang w:eastAsia="en-IN"/>
        </w:rPr>
        <w:t>Spring Boot framework for API development.</w:t>
      </w:r>
    </w:p>
    <w:p w14:paraId="481EFBD9" w14:textId="77777777" w:rsidR="0031604E" w:rsidRPr="0031604E" w:rsidRDefault="0031604E" w:rsidP="00ED6494">
      <w:pPr>
        <w:numPr>
          <w:ilvl w:val="0"/>
          <w:numId w:val="37"/>
        </w:numPr>
        <w:autoSpaceDE w:val="0"/>
        <w:autoSpaceDN w:val="0"/>
        <w:adjustRightInd w:val="0"/>
        <w:spacing w:line="360" w:lineRule="auto"/>
        <w:jc w:val="both"/>
        <w:rPr>
          <w:bCs/>
          <w:lang w:eastAsia="en-IN"/>
        </w:rPr>
      </w:pPr>
      <w:r w:rsidRPr="0031604E">
        <w:rPr>
          <w:bCs/>
          <w:lang w:eastAsia="en-IN"/>
        </w:rPr>
        <w:t>Postman for API testing and validation.</w:t>
      </w:r>
    </w:p>
    <w:p w14:paraId="67B08A5F" w14:textId="77777777" w:rsidR="0031604E" w:rsidRPr="0031604E" w:rsidRDefault="0031604E" w:rsidP="00ED6494">
      <w:pPr>
        <w:numPr>
          <w:ilvl w:val="0"/>
          <w:numId w:val="37"/>
        </w:numPr>
        <w:autoSpaceDE w:val="0"/>
        <w:autoSpaceDN w:val="0"/>
        <w:adjustRightInd w:val="0"/>
        <w:spacing w:line="360" w:lineRule="auto"/>
        <w:jc w:val="both"/>
        <w:rPr>
          <w:bCs/>
          <w:lang w:eastAsia="en-IN"/>
        </w:rPr>
      </w:pPr>
      <w:r w:rsidRPr="0031604E">
        <w:rPr>
          <w:bCs/>
          <w:lang w:eastAsia="en-IN"/>
        </w:rPr>
        <w:t>Spring JPA for database connectivity.</w:t>
      </w:r>
    </w:p>
    <w:p w14:paraId="7AB956D8" w14:textId="77777777" w:rsidR="0031604E" w:rsidRPr="0031604E" w:rsidRDefault="001423C3" w:rsidP="0031604E">
      <w:pPr>
        <w:autoSpaceDE w:val="0"/>
        <w:autoSpaceDN w:val="0"/>
        <w:adjustRightInd w:val="0"/>
        <w:spacing w:line="360" w:lineRule="auto"/>
        <w:jc w:val="both"/>
        <w:rPr>
          <w:b/>
          <w:bCs/>
          <w:lang w:eastAsia="en-IN"/>
        </w:rPr>
      </w:pPr>
      <w:r>
        <w:rPr>
          <w:b/>
          <w:bCs/>
          <w:lang w:eastAsia="en-IN"/>
        </w:rPr>
        <w:t>5.2.</w:t>
      </w:r>
      <w:r w:rsidR="0031604E" w:rsidRPr="0031604E">
        <w:rPr>
          <w:b/>
          <w:bCs/>
          <w:lang w:eastAsia="en-IN"/>
        </w:rPr>
        <w:t>2. Frontend Development – React.js</w:t>
      </w:r>
    </w:p>
    <w:p w14:paraId="334591BC" w14:textId="77777777" w:rsidR="0031604E" w:rsidRPr="0031604E" w:rsidRDefault="0031604E" w:rsidP="001423C3">
      <w:pPr>
        <w:autoSpaceDE w:val="0"/>
        <w:autoSpaceDN w:val="0"/>
        <w:adjustRightInd w:val="0"/>
        <w:spacing w:line="360" w:lineRule="auto"/>
        <w:jc w:val="both"/>
        <w:rPr>
          <w:bCs/>
          <w:lang w:eastAsia="en-IN"/>
        </w:rPr>
      </w:pPr>
      <w:r w:rsidRPr="0031604E">
        <w:rPr>
          <w:bCs/>
          <w:lang w:eastAsia="en-IN"/>
        </w:rPr>
        <w:t>The frontend is developed using:</w:t>
      </w:r>
    </w:p>
    <w:p w14:paraId="0EF4971E" w14:textId="77777777" w:rsidR="0031604E" w:rsidRPr="0031604E" w:rsidRDefault="0031604E" w:rsidP="00ED6494">
      <w:pPr>
        <w:numPr>
          <w:ilvl w:val="0"/>
          <w:numId w:val="36"/>
        </w:numPr>
        <w:autoSpaceDE w:val="0"/>
        <w:autoSpaceDN w:val="0"/>
        <w:adjustRightInd w:val="0"/>
        <w:spacing w:line="360" w:lineRule="auto"/>
        <w:jc w:val="both"/>
        <w:rPr>
          <w:lang w:eastAsia="en-IN"/>
        </w:rPr>
      </w:pPr>
      <w:r w:rsidRPr="0031604E">
        <w:rPr>
          <w:lang w:eastAsia="en-IN"/>
        </w:rPr>
        <w:t>React.js and JavaScript for UI development.</w:t>
      </w:r>
    </w:p>
    <w:p w14:paraId="585607C1" w14:textId="77777777" w:rsidR="0031604E" w:rsidRPr="0031604E" w:rsidRDefault="0031604E" w:rsidP="00ED6494">
      <w:pPr>
        <w:numPr>
          <w:ilvl w:val="0"/>
          <w:numId w:val="36"/>
        </w:numPr>
        <w:autoSpaceDE w:val="0"/>
        <w:autoSpaceDN w:val="0"/>
        <w:adjustRightInd w:val="0"/>
        <w:spacing w:line="360" w:lineRule="auto"/>
        <w:jc w:val="both"/>
        <w:rPr>
          <w:lang w:eastAsia="en-IN"/>
        </w:rPr>
      </w:pPr>
      <w:r w:rsidRPr="0031604E">
        <w:rPr>
          <w:lang w:eastAsia="en-IN"/>
        </w:rPr>
        <w:t>Localhost testing via Node.js and npm package manager.</w:t>
      </w:r>
    </w:p>
    <w:p w14:paraId="7774573E" w14:textId="77777777" w:rsidR="0031604E" w:rsidRPr="0031604E" w:rsidRDefault="001423C3" w:rsidP="0031604E">
      <w:pPr>
        <w:autoSpaceDE w:val="0"/>
        <w:autoSpaceDN w:val="0"/>
        <w:adjustRightInd w:val="0"/>
        <w:spacing w:line="360" w:lineRule="auto"/>
        <w:jc w:val="both"/>
        <w:rPr>
          <w:b/>
          <w:bCs/>
          <w:lang w:eastAsia="en-IN"/>
        </w:rPr>
      </w:pPr>
      <w:r>
        <w:rPr>
          <w:b/>
          <w:bCs/>
          <w:lang w:eastAsia="en-IN"/>
        </w:rPr>
        <w:t>5.2.</w:t>
      </w:r>
      <w:r w:rsidR="0031604E" w:rsidRPr="0031604E">
        <w:rPr>
          <w:b/>
          <w:bCs/>
          <w:lang w:eastAsia="en-IN"/>
        </w:rPr>
        <w:t>3. AI Model Development – Python (Jupyter Notebook/Colab)</w:t>
      </w:r>
    </w:p>
    <w:p w14:paraId="4543E773" w14:textId="77777777" w:rsidR="0031604E" w:rsidRPr="0031604E" w:rsidRDefault="0031604E" w:rsidP="001423C3">
      <w:pPr>
        <w:autoSpaceDE w:val="0"/>
        <w:autoSpaceDN w:val="0"/>
        <w:adjustRightInd w:val="0"/>
        <w:spacing w:line="360" w:lineRule="auto"/>
        <w:jc w:val="both"/>
        <w:rPr>
          <w:bCs/>
          <w:lang w:eastAsia="en-IN"/>
        </w:rPr>
      </w:pPr>
      <w:r w:rsidRPr="0031604E">
        <w:rPr>
          <w:bCs/>
          <w:lang w:eastAsia="en-IN"/>
        </w:rPr>
        <w:t>The AI/ML models are trained and tested using:</w:t>
      </w:r>
    </w:p>
    <w:p w14:paraId="5912FF6B" w14:textId="77777777" w:rsidR="0031604E" w:rsidRPr="0031604E" w:rsidRDefault="0031604E" w:rsidP="00ED6494">
      <w:pPr>
        <w:numPr>
          <w:ilvl w:val="0"/>
          <w:numId w:val="38"/>
        </w:numPr>
        <w:autoSpaceDE w:val="0"/>
        <w:autoSpaceDN w:val="0"/>
        <w:adjustRightInd w:val="0"/>
        <w:spacing w:line="360" w:lineRule="auto"/>
        <w:jc w:val="both"/>
        <w:rPr>
          <w:lang w:eastAsia="en-IN"/>
        </w:rPr>
      </w:pPr>
      <w:r w:rsidRPr="0031604E">
        <w:rPr>
          <w:lang w:eastAsia="en-IN"/>
        </w:rPr>
        <w:t>Jupyter Notebook / Google Colab for model training and performance evaluation.</w:t>
      </w:r>
    </w:p>
    <w:p w14:paraId="48DD8124" w14:textId="77777777" w:rsidR="0031604E" w:rsidRPr="0031604E" w:rsidRDefault="0031604E" w:rsidP="00ED6494">
      <w:pPr>
        <w:numPr>
          <w:ilvl w:val="0"/>
          <w:numId w:val="38"/>
        </w:numPr>
        <w:autoSpaceDE w:val="0"/>
        <w:autoSpaceDN w:val="0"/>
        <w:adjustRightInd w:val="0"/>
        <w:spacing w:line="360" w:lineRule="auto"/>
        <w:jc w:val="both"/>
        <w:rPr>
          <w:lang w:eastAsia="en-IN"/>
        </w:rPr>
      </w:pPr>
      <w:r w:rsidRPr="0031604E">
        <w:rPr>
          <w:lang w:eastAsia="en-IN"/>
        </w:rPr>
        <w:t>Matplotlib &amp; Seaborn for visualizing prediction trends.</w:t>
      </w:r>
    </w:p>
    <w:p w14:paraId="74B010AD" w14:textId="77777777" w:rsidR="0031604E" w:rsidRPr="0031604E" w:rsidRDefault="0031604E" w:rsidP="00ED6494">
      <w:pPr>
        <w:numPr>
          <w:ilvl w:val="0"/>
          <w:numId w:val="38"/>
        </w:numPr>
        <w:autoSpaceDE w:val="0"/>
        <w:autoSpaceDN w:val="0"/>
        <w:adjustRightInd w:val="0"/>
        <w:spacing w:line="360" w:lineRule="auto"/>
        <w:jc w:val="both"/>
        <w:rPr>
          <w:lang w:eastAsia="en-IN"/>
        </w:rPr>
      </w:pPr>
      <w:r w:rsidRPr="0031604E">
        <w:rPr>
          <w:lang w:eastAsia="en-IN"/>
        </w:rPr>
        <w:t>Local JSON-based storage for testing model outputs.</w:t>
      </w:r>
    </w:p>
    <w:p w14:paraId="217CAB72" w14:textId="77777777" w:rsidR="0031604E" w:rsidRPr="0031604E" w:rsidRDefault="001423C3" w:rsidP="0031604E">
      <w:pPr>
        <w:autoSpaceDE w:val="0"/>
        <w:autoSpaceDN w:val="0"/>
        <w:adjustRightInd w:val="0"/>
        <w:spacing w:line="360" w:lineRule="auto"/>
        <w:jc w:val="both"/>
        <w:rPr>
          <w:b/>
          <w:bCs/>
          <w:lang w:eastAsia="en-IN"/>
        </w:rPr>
      </w:pPr>
      <w:r>
        <w:rPr>
          <w:b/>
          <w:bCs/>
          <w:lang w:eastAsia="en-IN"/>
        </w:rPr>
        <w:t>5.2.</w:t>
      </w:r>
      <w:r w:rsidR="0031604E" w:rsidRPr="0031604E">
        <w:rPr>
          <w:b/>
          <w:bCs/>
          <w:lang w:eastAsia="en-IN"/>
        </w:rPr>
        <w:t>4. Database Management – MongoDB &amp; PostgreSQL (Local Testing)</w:t>
      </w:r>
    </w:p>
    <w:p w14:paraId="46C9EBC9" w14:textId="77777777" w:rsidR="0031604E" w:rsidRPr="0031604E" w:rsidRDefault="0031604E" w:rsidP="00ED6494">
      <w:pPr>
        <w:numPr>
          <w:ilvl w:val="0"/>
          <w:numId w:val="34"/>
        </w:numPr>
        <w:autoSpaceDE w:val="0"/>
        <w:autoSpaceDN w:val="0"/>
        <w:adjustRightInd w:val="0"/>
        <w:spacing w:line="360" w:lineRule="auto"/>
        <w:jc w:val="both"/>
        <w:rPr>
          <w:lang w:eastAsia="en-IN"/>
        </w:rPr>
      </w:pPr>
      <w:r w:rsidRPr="0031604E">
        <w:rPr>
          <w:lang w:eastAsia="en-IN"/>
        </w:rPr>
        <w:t>MongoDB (Local Instance) is used to store encoded values for real-time AI model reference.</w:t>
      </w:r>
    </w:p>
    <w:p w14:paraId="4B6760C6" w14:textId="77777777" w:rsidR="0031604E" w:rsidRPr="0031604E" w:rsidRDefault="0031604E" w:rsidP="00ED6494">
      <w:pPr>
        <w:numPr>
          <w:ilvl w:val="0"/>
          <w:numId w:val="34"/>
        </w:numPr>
        <w:autoSpaceDE w:val="0"/>
        <w:autoSpaceDN w:val="0"/>
        <w:adjustRightInd w:val="0"/>
        <w:spacing w:line="360" w:lineRule="auto"/>
        <w:jc w:val="both"/>
        <w:rPr>
          <w:lang w:eastAsia="en-IN"/>
        </w:rPr>
      </w:pPr>
      <w:r w:rsidRPr="0031604E">
        <w:rPr>
          <w:lang w:eastAsia="en-IN"/>
        </w:rPr>
        <w:t>PostgreSQL (Local Instance) is used for storing structured agricultural trade data.</w:t>
      </w:r>
    </w:p>
    <w:p w14:paraId="57F87534" w14:textId="77777777" w:rsidR="002A7002" w:rsidRDefault="002A7002" w:rsidP="002A7002">
      <w:pPr>
        <w:autoSpaceDE w:val="0"/>
        <w:autoSpaceDN w:val="0"/>
        <w:adjustRightInd w:val="0"/>
        <w:spacing w:line="360" w:lineRule="auto"/>
        <w:jc w:val="both"/>
        <w:rPr>
          <w:bCs/>
          <w:lang w:eastAsia="en-IN"/>
        </w:rPr>
      </w:pPr>
    </w:p>
    <w:p w14:paraId="71B52D98" w14:textId="77777777" w:rsidR="001423C3" w:rsidRDefault="001423C3" w:rsidP="002A7002">
      <w:pPr>
        <w:autoSpaceDE w:val="0"/>
        <w:autoSpaceDN w:val="0"/>
        <w:adjustRightInd w:val="0"/>
        <w:spacing w:line="360" w:lineRule="auto"/>
        <w:jc w:val="both"/>
        <w:rPr>
          <w:bCs/>
          <w:lang w:eastAsia="en-IN"/>
        </w:rPr>
      </w:pPr>
    </w:p>
    <w:p w14:paraId="4EA31B07" w14:textId="77777777" w:rsidR="001423C3" w:rsidRDefault="001423C3" w:rsidP="002A7002">
      <w:pPr>
        <w:autoSpaceDE w:val="0"/>
        <w:autoSpaceDN w:val="0"/>
        <w:adjustRightInd w:val="0"/>
        <w:spacing w:line="360" w:lineRule="auto"/>
        <w:jc w:val="both"/>
        <w:rPr>
          <w:bCs/>
          <w:lang w:eastAsia="en-IN"/>
        </w:rPr>
      </w:pPr>
    </w:p>
    <w:p w14:paraId="1A851901" w14:textId="77777777" w:rsidR="001423C3" w:rsidRDefault="001423C3" w:rsidP="002A7002">
      <w:pPr>
        <w:autoSpaceDE w:val="0"/>
        <w:autoSpaceDN w:val="0"/>
        <w:adjustRightInd w:val="0"/>
        <w:spacing w:line="360" w:lineRule="auto"/>
        <w:jc w:val="both"/>
        <w:rPr>
          <w:bCs/>
          <w:lang w:eastAsia="en-IN"/>
        </w:rPr>
      </w:pPr>
    </w:p>
    <w:p w14:paraId="7F1CF880" w14:textId="77777777" w:rsidR="001423C3" w:rsidRDefault="001423C3" w:rsidP="002A7002">
      <w:pPr>
        <w:autoSpaceDE w:val="0"/>
        <w:autoSpaceDN w:val="0"/>
        <w:adjustRightInd w:val="0"/>
        <w:spacing w:line="360" w:lineRule="auto"/>
        <w:jc w:val="both"/>
        <w:rPr>
          <w:bCs/>
          <w:lang w:eastAsia="en-IN"/>
        </w:rPr>
      </w:pPr>
      <w:r w:rsidRPr="001423C3">
        <w:rPr>
          <w:b/>
          <w:sz w:val="32"/>
          <w:szCs w:val="32"/>
          <w:lang w:eastAsia="en-IN"/>
        </w:rPr>
        <w:lastRenderedPageBreak/>
        <w:t>Chapter 6</w:t>
      </w:r>
      <w:r w:rsidRPr="001423C3">
        <w:rPr>
          <w:bCs/>
          <w:sz w:val="32"/>
          <w:szCs w:val="32"/>
          <w:lang w:eastAsia="en-IN"/>
        </w:rPr>
        <w:t xml:space="preserve"> </w:t>
      </w:r>
    </w:p>
    <w:p w14:paraId="15764F19" w14:textId="2E377AB4" w:rsidR="001423C3" w:rsidRDefault="001423C3" w:rsidP="001423C3">
      <w:pPr>
        <w:autoSpaceDE w:val="0"/>
        <w:autoSpaceDN w:val="0"/>
        <w:adjustRightInd w:val="0"/>
        <w:spacing w:line="360" w:lineRule="auto"/>
        <w:jc w:val="center"/>
        <w:rPr>
          <w:b/>
          <w:sz w:val="32"/>
          <w:szCs w:val="32"/>
          <w:lang w:eastAsia="en-IN"/>
        </w:rPr>
      </w:pPr>
      <w:r w:rsidRPr="001423C3">
        <w:rPr>
          <w:b/>
          <w:sz w:val="32"/>
          <w:szCs w:val="32"/>
          <w:lang w:eastAsia="en-IN"/>
        </w:rPr>
        <w:t xml:space="preserve">Experimental Results and Analysis of the </w:t>
      </w:r>
      <w:r w:rsidR="00DF40C6">
        <w:rPr>
          <w:b/>
          <w:sz w:val="32"/>
          <w:szCs w:val="32"/>
          <w:lang w:eastAsia="en-IN"/>
        </w:rPr>
        <w:t>AI Powered Crop Price Recommendation System</w:t>
      </w:r>
    </w:p>
    <w:p w14:paraId="76C52AA6" w14:textId="77777777" w:rsidR="001423C3" w:rsidRDefault="00645DEF" w:rsidP="00645DEF">
      <w:pPr>
        <w:autoSpaceDE w:val="0"/>
        <w:autoSpaceDN w:val="0"/>
        <w:adjustRightInd w:val="0"/>
        <w:spacing w:line="360" w:lineRule="auto"/>
        <w:ind w:firstLine="720"/>
        <w:jc w:val="both"/>
        <w:rPr>
          <w:bCs/>
          <w:lang w:eastAsia="en-IN"/>
        </w:rPr>
      </w:pPr>
      <w:r w:rsidRPr="00645DEF">
        <w:rPr>
          <w:bCs/>
          <w:lang w:eastAsia="en-IN"/>
        </w:rPr>
        <w:t>This chapter presents the experimental results and performance evaluation of the Agricultural Price Prediction System. The evaluation is based on various machine learning models trained on real-world agricultural datasets. We analyze the system’s effectiveness by assessing prediction accuracy, model efficiency, and error rates using well-established evaluation metrics.</w:t>
      </w:r>
    </w:p>
    <w:p w14:paraId="050227D5" w14:textId="77777777" w:rsidR="00645DEF" w:rsidRPr="00645DEF" w:rsidRDefault="00645DEF" w:rsidP="00645DEF">
      <w:pPr>
        <w:autoSpaceDE w:val="0"/>
        <w:autoSpaceDN w:val="0"/>
        <w:adjustRightInd w:val="0"/>
        <w:spacing w:line="360" w:lineRule="auto"/>
        <w:jc w:val="both"/>
        <w:rPr>
          <w:b/>
          <w:bCs/>
          <w:sz w:val="28"/>
          <w:szCs w:val="28"/>
          <w:lang w:eastAsia="en-IN"/>
        </w:rPr>
      </w:pPr>
      <w:r w:rsidRPr="00645DEF">
        <w:rPr>
          <w:b/>
          <w:bCs/>
          <w:sz w:val="28"/>
          <w:szCs w:val="28"/>
          <w:lang w:eastAsia="en-IN"/>
        </w:rPr>
        <w:t>6.1 Evaluation Metrics</w:t>
      </w:r>
    </w:p>
    <w:p w14:paraId="3EBEBDDE" w14:textId="77777777" w:rsidR="00645DEF" w:rsidRPr="00645DEF" w:rsidRDefault="00645DEF" w:rsidP="00645DEF">
      <w:pPr>
        <w:autoSpaceDE w:val="0"/>
        <w:autoSpaceDN w:val="0"/>
        <w:adjustRightInd w:val="0"/>
        <w:spacing w:line="360" w:lineRule="auto"/>
        <w:ind w:firstLine="720"/>
        <w:jc w:val="both"/>
        <w:rPr>
          <w:bCs/>
          <w:lang w:eastAsia="en-IN"/>
        </w:rPr>
      </w:pPr>
      <w:r w:rsidRPr="00645DEF">
        <w:rPr>
          <w:bCs/>
          <w:lang w:eastAsia="en-IN"/>
        </w:rPr>
        <w:t>To measure the accuracy and reliability of the implemented machine learning models, we use the following evaluation metrics:</w:t>
      </w:r>
    </w:p>
    <w:p w14:paraId="3686BCEC" w14:textId="77777777" w:rsidR="00645DEF" w:rsidRDefault="00645DEF" w:rsidP="00ED6494">
      <w:pPr>
        <w:numPr>
          <w:ilvl w:val="0"/>
          <w:numId w:val="39"/>
        </w:numPr>
        <w:autoSpaceDE w:val="0"/>
        <w:autoSpaceDN w:val="0"/>
        <w:adjustRightInd w:val="0"/>
        <w:spacing w:line="360" w:lineRule="auto"/>
        <w:jc w:val="both"/>
        <w:rPr>
          <w:b/>
          <w:bCs/>
          <w:lang w:eastAsia="en-IN"/>
        </w:rPr>
      </w:pPr>
      <w:r w:rsidRPr="00645DEF">
        <w:rPr>
          <w:b/>
          <w:bCs/>
          <w:lang w:eastAsia="en-IN"/>
        </w:rPr>
        <w:t>Mean Squared Error (MSE)</w:t>
      </w:r>
    </w:p>
    <w:p w14:paraId="6A0A8A51" w14:textId="77777777" w:rsidR="00645DEF" w:rsidRPr="00645DEF" w:rsidRDefault="00645DEF" w:rsidP="00ED6494">
      <w:pPr>
        <w:numPr>
          <w:ilvl w:val="0"/>
          <w:numId w:val="40"/>
        </w:numPr>
        <w:autoSpaceDE w:val="0"/>
        <w:autoSpaceDN w:val="0"/>
        <w:adjustRightInd w:val="0"/>
        <w:spacing w:line="360" w:lineRule="auto"/>
        <w:jc w:val="both"/>
        <w:rPr>
          <w:bCs/>
          <w:lang w:eastAsia="en-IN"/>
        </w:rPr>
      </w:pPr>
      <w:r w:rsidRPr="00645DEF">
        <w:rPr>
          <w:bCs/>
          <w:lang w:eastAsia="en-IN"/>
        </w:rPr>
        <w:t>MSE calculates the average squared difference between actual and predicted prices.</w:t>
      </w:r>
    </w:p>
    <w:p w14:paraId="31692470" w14:textId="77777777" w:rsidR="00645DEF" w:rsidRPr="00645DEF" w:rsidRDefault="00645DEF" w:rsidP="00ED6494">
      <w:pPr>
        <w:numPr>
          <w:ilvl w:val="0"/>
          <w:numId w:val="40"/>
        </w:numPr>
        <w:autoSpaceDE w:val="0"/>
        <w:autoSpaceDN w:val="0"/>
        <w:adjustRightInd w:val="0"/>
        <w:spacing w:line="360" w:lineRule="auto"/>
        <w:jc w:val="both"/>
        <w:rPr>
          <w:bCs/>
          <w:lang w:eastAsia="en-IN"/>
        </w:rPr>
      </w:pPr>
      <w:r w:rsidRPr="00645DEF">
        <w:rPr>
          <w:bCs/>
          <w:lang w:eastAsia="en-IN"/>
        </w:rPr>
        <w:t>A lower MSE value indicates higher model accuracy and fewer large errors.</w:t>
      </w:r>
    </w:p>
    <w:p w14:paraId="29A79C74" w14:textId="77777777" w:rsidR="00645DEF" w:rsidRPr="00645DEF" w:rsidRDefault="00645DEF" w:rsidP="00ED6494">
      <w:pPr>
        <w:numPr>
          <w:ilvl w:val="0"/>
          <w:numId w:val="39"/>
        </w:numPr>
        <w:autoSpaceDE w:val="0"/>
        <w:autoSpaceDN w:val="0"/>
        <w:adjustRightInd w:val="0"/>
        <w:spacing w:line="360" w:lineRule="auto"/>
        <w:jc w:val="both"/>
        <w:rPr>
          <w:b/>
          <w:bCs/>
          <w:lang w:eastAsia="en-IN"/>
        </w:rPr>
      </w:pPr>
      <w:r w:rsidRPr="00645DEF">
        <w:rPr>
          <w:b/>
          <w:bCs/>
          <w:lang w:eastAsia="en-IN"/>
        </w:rPr>
        <w:t>Root Mean Squared Error (RMSE)</w:t>
      </w:r>
    </w:p>
    <w:p w14:paraId="1E29D7B9" w14:textId="77777777" w:rsidR="00645DEF" w:rsidRPr="00645DEF" w:rsidRDefault="00645DEF" w:rsidP="00ED6494">
      <w:pPr>
        <w:numPr>
          <w:ilvl w:val="0"/>
          <w:numId w:val="41"/>
        </w:numPr>
        <w:autoSpaceDE w:val="0"/>
        <w:autoSpaceDN w:val="0"/>
        <w:adjustRightInd w:val="0"/>
        <w:spacing w:line="360" w:lineRule="auto"/>
        <w:jc w:val="both"/>
        <w:rPr>
          <w:bCs/>
          <w:lang w:eastAsia="en-IN"/>
        </w:rPr>
      </w:pPr>
      <w:r w:rsidRPr="00645DEF">
        <w:rPr>
          <w:bCs/>
          <w:lang w:eastAsia="en-IN"/>
        </w:rPr>
        <w:t>RMSE represents the standard deviation of prediction errors.</w:t>
      </w:r>
    </w:p>
    <w:p w14:paraId="464595EB" w14:textId="77777777" w:rsidR="00645DEF" w:rsidRPr="00645DEF" w:rsidRDefault="00645DEF" w:rsidP="00ED6494">
      <w:pPr>
        <w:numPr>
          <w:ilvl w:val="0"/>
          <w:numId w:val="41"/>
        </w:numPr>
        <w:autoSpaceDE w:val="0"/>
        <w:autoSpaceDN w:val="0"/>
        <w:adjustRightInd w:val="0"/>
        <w:spacing w:line="360" w:lineRule="auto"/>
        <w:jc w:val="both"/>
        <w:rPr>
          <w:bCs/>
          <w:lang w:eastAsia="en-IN"/>
        </w:rPr>
      </w:pPr>
      <w:r w:rsidRPr="00645DEF">
        <w:rPr>
          <w:bCs/>
          <w:lang w:eastAsia="en-IN"/>
        </w:rPr>
        <w:t>It helps interpret the error magnitude in the same units as the predicted prices.</w:t>
      </w:r>
    </w:p>
    <w:p w14:paraId="76953DAC" w14:textId="77777777" w:rsidR="00645DEF" w:rsidRPr="00645DEF" w:rsidRDefault="00645DEF" w:rsidP="00ED6494">
      <w:pPr>
        <w:numPr>
          <w:ilvl w:val="0"/>
          <w:numId w:val="39"/>
        </w:numPr>
        <w:autoSpaceDE w:val="0"/>
        <w:autoSpaceDN w:val="0"/>
        <w:adjustRightInd w:val="0"/>
        <w:spacing w:line="360" w:lineRule="auto"/>
        <w:jc w:val="both"/>
        <w:rPr>
          <w:b/>
          <w:bCs/>
          <w:lang w:eastAsia="en-IN"/>
        </w:rPr>
      </w:pPr>
      <w:r w:rsidRPr="00645DEF">
        <w:rPr>
          <w:b/>
          <w:bCs/>
          <w:lang w:eastAsia="en-IN"/>
        </w:rPr>
        <w:t>Mean Absolute Error (MAE)</w:t>
      </w:r>
    </w:p>
    <w:p w14:paraId="566BDF80" w14:textId="77777777" w:rsidR="00645DEF" w:rsidRPr="00645DEF" w:rsidRDefault="00645DEF" w:rsidP="00ED6494">
      <w:pPr>
        <w:numPr>
          <w:ilvl w:val="0"/>
          <w:numId w:val="42"/>
        </w:numPr>
        <w:tabs>
          <w:tab w:val="clear" w:pos="1080"/>
        </w:tabs>
        <w:autoSpaceDE w:val="0"/>
        <w:autoSpaceDN w:val="0"/>
        <w:adjustRightInd w:val="0"/>
        <w:spacing w:line="360" w:lineRule="auto"/>
        <w:jc w:val="both"/>
        <w:rPr>
          <w:bCs/>
          <w:lang w:eastAsia="en-IN"/>
        </w:rPr>
      </w:pPr>
      <w:r w:rsidRPr="00645DEF">
        <w:rPr>
          <w:bCs/>
          <w:lang w:eastAsia="en-IN"/>
        </w:rPr>
        <w:t>MAE measures the average absolute difference between predicted and actual values.</w:t>
      </w:r>
    </w:p>
    <w:p w14:paraId="036A209F" w14:textId="77777777" w:rsidR="00645DEF" w:rsidRPr="00645DEF" w:rsidRDefault="00645DEF" w:rsidP="00ED6494">
      <w:pPr>
        <w:numPr>
          <w:ilvl w:val="0"/>
          <w:numId w:val="42"/>
        </w:numPr>
        <w:tabs>
          <w:tab w:val="clear" w:pos="1080"/>
        </w:tabs>
        <w:autoSpaceDE w:val="0"/>
        <w:autoSpaceDN w:val="0"/>
        <w:adjustRightInd w:val="0"/>
        <w:spacing w:line="360" w:lineRule="auto"/>
        <w:jc w:val="both"/>
        <w:rPr>
          <w:bCs/>
          <w:lang w:eastAsia="en-IN"/>
        </w:rPr>
      </w:pPr>
      <w:r w:rsidRPr="00645DEF">
        <w:rPr>
          <w:bCs/>
          <w:lang w:eastAsia="en-IN"/>
        </w:rPr>
        <w:t>Unlike MSE, it does not penalize large errors as much, making it less sensitive to extreme outliers.</w:t>
      </w:r>
    </w:p>
    <w:p w14:paraId="1972358D" w14:textId="77777777" w:rsidR="00645DEF" w:rsidRPr="00645DEF" w:rsidRDefault="00645DEF" w:rsidP="00ED6494">
      <w:pPr>
        <w:numPr>
          <w:ilvl w:val="0"/>
          <w:numId w:val="39"/>
        </w:numPr>
        <w:autoSpaceDE w:val="0"/>
        <w:autoSpaceDN w:val="0"/>
        <w:adjustRightInd w:val="0"/>
        <w:spacing w:line="360" w:lineRule="auto"/>
        <w:jc w:val="both"/>
        <w:rPr>
          <w:b/>
          <w:bCs/>
          <w:lang w:eastAsia="en-IN"/>
        </w:rPr>
      </w:pPr>
      <w:r w:rsidRPr="00645DEF">
        <w:rPr>
          <w:b/>
          <w:bCs/>
          <w:lang w:eastAsia="en-IN"/>
        </w:rPr>
        <w:t>R² Score (Coefficient of Determination)</w:t>
      </w:r>
    </w:p>
    <w:p w14:paraId="4D7D2821" w14:textId="77777777" w:rsidR="00645DEF" w:rsidRPr="00645DEF" w:rsidRDefault="00645DEF" w:rsidP="00ED6494">
      <w:pPr>
        <w:numPr>
          <w:ilvl w:val="0"/>
          <w:numId w:val="43"/>
        </w:numPr>
        <w:autoSpaceDE w:val="0"/>
        <w:autoSpaceDN w:val="0"/>
        <w:adjustRightInd w:val="0"/>
        <w:spacing w:line="360" w:lineRule="auto"/>
        <w:jc w:val="both"/>
        <w:rPr>
          <w:bCs/>
          <w:lang w:eastAsia="en-IN"/>
        </w:rPr>
      </w:pPr>
      <w:r w:rsidRPr="00645DEF">
        <w:rPr>
          <w:bCs/>
          <w:lang w:eastAsia="en-IN"/>
        </w:rPr>
        <w:t>The R² score measures how well the predicted values match actual values.</w:t>
      </w:r>
    </w:p>
    <w:p w14:paraId="557965E2" w14:textId="77777777" w:rsidR="00645DEF" w:rsidRPr="00645DEF" w:rsidRDefault="00645DEF" w:rsidP="00ED6494">
      <w:pPr>
        <w:numPr>
          <w:ilvl w:val="0"/>
          <w:numId w:val="43"/>
        </w:numPr>
        <w:autoSpaceDE w:val="0"/>
        <w:autoSpaceDN w:val="0"/>
        <w:adjustRightInd w:val="0"/>
        <w:spacing w:line="360" w:lineRule="auto"/>
        <w:jc w:val="both"/>
        <w:rPr>
          <w:bCs/>
          <w:lang w:eastAsia="en-IN"/>
        </w:rPr>
      </w:pPr>
      <w:r w:rsidRPr="00645DEF">
        <w:rPr>
          <w:bCs/>
          <w:lang w:eastAsia="en-IN"/>
        </w:rPr>
        <w:t>A score closer to 1 indicates a strong correlation, while a value closer to 0 suggests weak predictive power.</w:t>
      </w:r>
    </w:p>
    <w:p w14:paraId="2D467E85" w14:textId="77777777" w:rsidR="00645DEF" w:rsidRDefault="00645DEF" w:rsidP="00645DEF">
      <w:pPr>
        <w:autoSpaceDE w:val="0"/>
        <w:autoSpaceDN w:val="0"/>
        <w:adjustRightInd w:val="0"/>
        <w:spacing w:line="360" w:lineRule="auto"/>
        <w:ind w:firstLine="720"/>
        <w:jc w:val="both"/>
        <w:rPr>
          <w:bCs/>
          <w:lang w:eastAsia="en-IN"/>
        </w:rPr>
      </w:pPr>
      <w:r w:rsidRPr="00645DEF">
        <w:rPr>
          <w:bCs/>
          <w:lang w:eastAsia="en-IN"/>
        </w:rPr>
        <w:t>These metrics are used to compare different models such as LSTM, Random Forest, XGBoost, Linear Regression, and Neural Networks to determine the best-performing algorithm for real-time price prediction.</w:t>
      </w:r>
    </w:p>
    <w:p w14:paraId="6D9CFF9B" w14:textId="769EBFFC" w:rsidR="00645DEF" w:rsidRDefault="00645DEF" w:rsidP="00B629EA">
      <w:pPr>
        <w:autoSpaceDE w:val="0"/>
        <w:autoSpaceDN w:val="0"/>
        <w:adjustRightInd w:val="0"/>
        <w:spacing w:line="360" w:lineRule="auto"/>
        <w:jc w:val="both"/>
        <w:rPr>
          <w:bCs/>
          <w:lang w:eastAsia="en-IN"/>
        </w:rPr>
      </w:pPr>
    </w:p>
    <w:p w14:paraId="43380D33" w14:textId="585F31AC" w:rsidR="004D51B3" w:rsidRDefault="004D51B3" w:rsidP="00B629EA">
      <w:pPr>
        <w:autoSpaceDE w:val="0"/>
        <w:autoSpaceDN w:val="0"/>
        <w:adjustRightInd w:val="0"/>
        <w:spacing w:line="360" w:lineRule="auto"/>
        <w:jc w:val="both"/>
        <w:rPr>
          <w:bCs/>
          <w:lang w:eastAsia="en-IN"/>
        </w:rPr>
      </w:pPr>
    </w:p>
    <w:p w14:paraId="57016CA6" w14:textId="77777777" w:rsidR="004D51B3" w:rsidRDefault="004D51B3" w:rsidP="00B629EA">
      <w:pPr>
        <w:autoSpaceDE w:val="0"/>
        <w:autoSpaceDN w:val="0"/>
        <w:adjustRightInd w:val="0"/>
        <w:spacing w:line="360" w:lineRule="auto"/>
        <w:jc w:val="both"/>
        <w:rPr>
          <w:bCs/>
          <w:lang w:eastAsia="en-IN"/>
        </w:rPr>
      </w:pPr>
    </w:p>
    <w:p w14:paraId="4E4415E3" w14:textId="77777777" w:rsidR="00FA77C7" w:rsidRDefault="00FA77C7" w:rsidP="00B629EA">
      <w:pPr>
        <w:autoSpaceDE w:val="0"/>
        <w:autoSpaceDN w:val="0"/>
        <w:adjustRightInd w:val="0"/>
        <w:spacing w:line="360" w:lineRule="auto"/>
        <w:jc w:val="both"/>
        <w:rPr>
          <w:bCs/>
          <w:lang w:eastAsia="en-IN"/>
        </w:rPr>
      </w:pPr>
    </w:p>
    <w:p w14:paraId="510310C7" w14:textId="77777777" w:rsidR="00FA77C7" w:rsidRDefault="00FA77C7" w:rsidP="00B629EA">
      <w:pPr>
        <w:autoSpaceDE w:val="0"/>
        <w:autoSpaceDN w:val="0"/>
        <w:adjustRightInd w:val="0"/>
        <w:spacing w:line="360" w:lineRule="auto"/>
        <w:jc w:val="both"/>
        <w:rPr>
          <w:bCs/>
          <w:lang w:eastAsia="en-IN"/>
        </w:rPr>
      </w:pPr>
    </w:p>
    <w:p w14:paraId="3B06CAB4" w14:textId="77777777" w:rsidR="00645DEF" w:rsidRDefault="00645DEF" w:rsidP="00645DEF">
      <w:pPr>
        <w:autoSpaceDE w:val="0"/>
        <w:autoSpaceDN w:val="0"/>
        <w:adjustRightInd w:val="0"/>
        <w:spacing w:line="360" w:lineRule="auto"/>
        <w:jc w:val="both"/>
        <w:rPr>
          <w:b/>
          <w:sz w:val="32"/>
          <w:szCs w:val="32"/>
          <w:lang w:eastAsia="en-IN"/>
        </w:rPr>
      </w:pPr>
      <w:r w:rsidRPr="00645DEF">
        <w:rPr>
          <w:b/>
          <w:sz w:val="32"/>
          <w:szCs w:val="32"/>
          <w:lang w:eastAsia="en-IN"/>
        </w:rPr>
        <w:t>6.2 Experimental Dataset</w:t>
      </w:r>
    </w:p>
    <w:p w14:paraId="0E9B3CBA" w14:textId="77777777" w:rsidR="00645DEF" w:rsidRPr="00514C90" w:rsidRDefault="00580150" w:rsidP="00645DEF">
      <w:pPr>
        <w:autoSpaceDE w:val="0"/>
        <w:autoSpaceDN w:val="0"/>
        <w:adjustRightInd w:val="0"/>
        <w:spacing w:line="360" w:lineRule="auto"/>
        <w:jc w:val="both"/>
        <w:rPr>
          <w:b/>
          <w:lang w:eastAsia="en-IN"/>
        </w:rPr>
      </w:pPr>
      <w:r w:rsidRPr="00514C90">
        <w:rPr>
          <w:noProof/>
          <w:sz w:val="22"/>
          <w:szCs w:val="22"/>
        </w:rPr>
        <w:drawing>
          <wp:anchor distT="0" distB="0" distL="114300" distR="114300" simplePos="0" relativeHeight="251656192" behindDoc="0" locked="0" layoutInCell="1" allowOverlap="1" wp14:anchorId="51CFDD23" wp14:editId="2E637796">
            <wp:simplePos x="0" y="0"/>
            <wp:positionH relativeFrom="column">
              <wp:posOffset>0</wp:posOffset>
            </wp:positionH>
            <wp:positionV relativeFrom="paragraph">
              <wp:posOffset>351155</wp:posOffset>
            </wp:positionV>
            <wp:extent cx="5943600" cy="1637665"/>
            <wp:effectExtent l="0" t="0" r="0" b="0"/>
            <wp:wrapSquare wrapText="bothSides"/>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45DEF" w:rsidRPr="00514C90">
        <w:rPr>
          <w:b/>
          <w:lang w:eastAsia="en-IN"/>
        </w:rPr>
        <w:t>6.2.1. Dataset Structure</w:t>
      </w:r>
    </w:p>
    <w:p w14:paraId="74755D2C" w14:textId="77777777" w:rsidR="0065721A" w:rsidRPr="0065721A" w:rsidRDefault="0065721A" w:rsidP="0065721A">
      <w:pPr>
        <w:autoSpaceDE w:val="0"/>
        <w:autoSpaceDN w:val="0"/>
        <w:adjustRightInd w:val="0"/>
        <w:spacing w:line="360" w:lineRule="auto"/>
        <w:jc w:val="center"/>
        <w:rPr>
          <w:bCs/>
          <w:sz w:val="20"/>
          <w:szCs w:val="20"/>
          <w:lang w:eastAsia="en-IN"/>
        </w:rPr>
      </w:pPr>
      <w:r w:rsidRPr="0065721A">
        <w:rPr>
          <w:bCs/>
          <w:sz w:val="20"/>
          <w:szCs w:val="20"/>
          <w:lang w:eastAsia="en-IN"/>
        </w:rPr>
        <w:t>Fig 2 dataset</w:t>
      </w:r>
    </w:p>
    <w:p w14:paraId="55844443" w14:textId="77777777" w:rsidR="00645DEF" w:rsidRPr="00645DEF" w:rsidRDefault="00645DEF" w:rsidP="00645DEF">
      <w:pPr>
        <w:autoSpaceDE w:val="0"/>
        <w:autoSpaceDN w:val="0"/>
        <w:adjustRightInd w:val="0"/>
        <w:spacing w:line="360" w:lineRule="auto"/>
        <w:jc w:val="both"/>
        <w:rPr>
          <w:bCs/>
          <w:lang w:eastAsia="en-IN"/>
        </w:rPr>
      </w:pPr>
      <w:r w:rsidRPr="00645DEF">
        <w:rPr>
          <w:bCs/>
          <w:lang w:eastAsia="en-IN"/>
        </w:rPr>
        <w:t>The dataset includes the following attributes</w:t>
      </w:r>
    </w:p>
    <w:p w14:paraId="4E3BB21A" w14:textId="77777777" w:rsidR="00645DEF" w:rsidRPr="00645DEF" w:rsidRDefault="00645DEF" w:rsidP="00ED6494">
      <w:pPr>
        <w:numPr>
          <w:ilvl w:val="0"/>
          <w:numId w:val="44"/>
        </w:numPr>
        <w:autoSpaceDE w:val="0"/>
        <w:autoSpaceDN w:val="0"/>
        <w:adjustRightInd w:val="0"/>
        <w:spacing w:line="360" w:lineRule="auto"/>
        <w:jc w:val="both"/>
        <w:rPr>
          <w:bCs/>
          <w:lang w:eastAsia="en-IN"/>
        </w:rPr>
      </w:pPr>
      <w:r w:rsidRPr="00645DEF">
        <w:rPr>
          <w:bCs/>
          <w:lang w:eastAsia="en-IN"/>
        </w:rPr>
        <w:t>State, District, and Market ID: Encoded identifiers for location reference.</w:t>
      </w:r>
    </w:p>
    <w:p w14:paraId="632C81A2" w14:textId="77777777" w:rsidR="00645DEF" w:rsidRPr="00645DEF" w:rsidRDefault="00645DEF" w:rsidP="00ED6494">
      <w:pPr>
        <w:numPr>
          <w:ilvl w:val="0"/>
          <w:numId w:val="44"/>
        </w:numPr>
        <w:autoSpaceDE w:val="0"/>
        <w:autoSpaceDN w:val="0"/>
        <w:adjustRightInd w:val="0"/>
        <w:spacing w:line="360" w:lineRule="auto"/>
        <w:jc w:val="both"/>
        <w:rPr>
          <w:bCs/>
          <w:lang w:eastAsia="en-IN"/>
        </w:rPr>
      </w:pPr>
      <w:r w:rsidRPr="00645DEF">
        <w:rPr>
          <w:bCs/>
          <w:lang w:eastAsia="en-IN"/>
        </w:rPr>
        <w:t>Commodity Name &amp; Category: The type of agricultural product (e.g., wheat, rice, pulses).</w:t>
      </w:r>
    </w:p>
    <w:p w14:paraId="3D761D29" w14:textId="77777777" w:rsidR="00645DEF" w:rsidRPr="00645DEF" w:rsidRDefault="00645DEF" w:rsidP="00ED6494">
      <w:pPr>
        <w:numPr>
          <w:ilvl w:val="0"/>
          <w:numId w:val="44"/>
        </w:numPr>
        <w:autoSpaceDE w:val="0"/>
        <w:autoSpaceDN w:val="0"/>
        <w:adjustRightInd w:val="0"/>
        <w:spacing w:line="360" w:lineRule="auto"/>
        <w:jc w:val="both"/>
        <w:rPr>
          <w:bCs/>
          <w:lang w:eastAsia="en-IN"/>
        </w:rPr>
      </w:pPr>
      <w:r w:rsidRPr="00645DEF">
        <w:rPr>
          <w:bCs/>
          <w:lang w:eastAsia="en-IN"/>
        </w:rPr>
        <w:t>Price Information: Historical minimum, maximum, and modal prices.</w:t>
      </w:r>
    </w:p>
    <w:p w14:paraId="77498AA7" w14:textId="77777777" w:rsidR="0065721A" w:rsidRPr="0065721A" w:rsidRDefault="00645DEF" w:rsidP="00ED6494">
      <w:pPr>
        <w:numPr>
          <w:ilvl w:val="0"/>
          <w:numId w:val="44"/>
        </w:numPr>
        <w:autoSpaceDE w:val="0"/>
        <w:autoSpaceDN w:val="0"/>
        <w:adjustRightInd w:val="0"/>
        <w:spacing w:line="360" w:lineRule="auto"/>
        <w:jc w:val="both"/>
        <w:rPr>
          <w:bCs/>
          <w:lang w:eastAsia="en-IN"/>
        </w:rPr>
      </w:pPr>
      <w:r w:rsidRPr="00645DEF">
        <w:rPr>
          <w:bCs/>
          <w:lang w:eastAsia="en-IN"/>
        </w:rPr>
        <w:t>Market Trends: Supply-demand fluctuations, seasonal variations.</w:t>
      </w:r>
    </w:p>
    <w:p w14:paraId="5B5923EC" w14:textId="77777777" w:rsidR="00645DEF" w:rsidRPr="00645DEF" w:rsidRDefault="00645DEF" w:rsidP="00645DEF">
      <w:pPr>
        <w:autoSpaceDE w:val="0"/>
        <w:autoSpaceDN w:val="0"/>
        <w:adjustRightInd w:val="0"/>
        <w:spacing w:line="360" w:lineRule="auto"/>
        <w:jc w:val="both"/>
        <w:rPr>
          <w:b/>
          <w:lang w:eastAsia="en-IN"/>
        </w:rPr>
      </w:pPr>
      <w:r w:rsidRPr="00645DEF">
        <w:rPr>
          <w:b/>
          <w:lang w:eastAsia="en-IN"/>
        </w:rPr>
        <w:t>6.2.2. Preprocessing Steps</w:t>
      </w:r>
    </w:p>
    <w:p w14:paraId="05C40D4C" w14:textId="77777777" w:rsidR="00645DEF" w:rsidRPr="00645DEF" w:rsidRDefault="00645DEF" w:rsidP="00ED6494">
      <w:pPr>
        <w:numPr>
          <w:ilvl w:val="0"/>
          <w:numId w:val="45"/>
        </w:numPr>
        <w:autoSpaceDE w:val="0"/>
        <w:autoSpaceDN w:val="0"/>
        <w:adjustRightInd w:val="0"/>
        <w:spacing w:line="360" w:lineRule="auto"/>
        <w:jc w:val="both"/>
        <w:rPr>
          <w:bCs/>
          <w:lang w:eastAsia="en-IN"/>
        </w:rPr>
      </w:pPr>
      <w:r w:rsidRPr="00645DEF">
        <w:rPr>
          <w:bCs/>
          <w:lang w:eastAsia="en-IN"/>
        </w:rPr>
        <w:t>Handling Missing Data: Replacing null values using interpolation techniques.</w:t>
      </w:r>
    </w:p>
    <w:p w14:paraId="4D3EDA0D" w14:textId="77777777" w:rsidR="00645DEF" w:rsidRPr="00645DEF" w:rsidRDefault="00645DEF" w:rsidP="00ED6494">
      <w:pPr>
        <w:numPr>
          <w:ilvl w:val="0"/>
          <w:numId w:val="45"/>
        </w:numPr>
        <w:autoSpaceDE w:val="0"/>
        <w:autoSpaceDN w:val="0"/>
        <w:adjustRightInd w:val="0"/>
        <w:spacing w:line="360" w:lineRule="auto"/>
        <w:jc w:val="both"/>
        <w:rPr>
          <w:bCs/>
          <w:lang w:eastAsia="en-IN"/>
        </w:rPr>
      </w:pPr>
      <w:r w:rsidRPr="00645DEF">
        <w:rPr>
          <w:bCs/>
          <w:lang w:eastAsia="en-IN"/>
        </w:rPr>
        <w:t>Feature Encoding: Converting categorical values (e.g., states, markets) into numerical formats.</w:t>
      </w:r>
    </w:p>
    <w:p w14:paraId="7F3FFC76" w14:textId="77777777" w:rsidR="00645DEF" w:rsidRDefault="00645DEF" w:rsidP="00ED6494">
      <w:pPr>
        <w:numPr>
          <w:ilvl w:val="0"/>
          <w:numId w:val="45"/>
        </w:numPr>
        <w:autoSpaceDE w:val="0"/>
        <w:autoSpaceDN w:val="0"/>
        <w:adjustRightInd w:val="0"/>
        <w:spacing w:line="360" w:lineRule="auto"/>
        <w:jc w:val="both"/>
        <w:rPr>
          <w:bCs/>
          <w:lang w:eastAsia="en-IN"/>
        </w:rPr>
      </w:pPr>
      <w:r w:rsidRPr="00645DEF">
        <w:rPr>
          <w:bCs/>
          <w:lang w:eastAsia="en-IN"/>
        </w:rPr>
        <w:t>Scaling: Normalizing price data for better model training.</w:t>
      </w:r>
    </w:p>
    <w:p w14:paraId="54C52F9B" w14:textId="77777777" w:rsidR="0065721A" w:rsidRDefault="00580150" w:rsidP="00ED6494">
      <w:pPr>
        <w:numPr>
          <w:ilvl w:val="0"/>
          <w:numId w:val="45"/>
        </w:numPr>
        <w:autoSpaceDE w:val="0"/>
        <w:autoSpaceDN w:val="0"/>
        <w:adjustRightInd w:val="0"/>
        <w:spacing w:line="360" w:lineRule="auto"/>
        <w:jc w:val="both"/>
        <w:rPr>
          <w:bCs/>
          <w:lang w:eastAsia="en-IN"/>
        </w:rPr>
      </w:pPr>
      <w:r>
        <w:rPr>
          <w:noProof/>
        </w:rPr>
        <w:drawing>
          <wp:anchor distT="0" distB="0" distL="114300" distR="114300" simplePos="0" relativeHeight="251657216" behindDoc="0" locked="0" layoutInCell="1" allowOverlap="1" wp14:anchorId="38EF703D" wp14:editId="54B19738">
            <wp:simplePos x="0" y="0"/>
            <wp:positionH relativeFrom="column">
              <wp:posOffset>-198120</wp:posOffset>
            </wp:positionH>
            <wp:positionV relativeFrom="paragraph">
              <wp:posOffset>295275</wp:posOffset>
            </wp:positionV>
            <wp:extent cx="6141720" cy="2503170"/>
            <wp:effectExtent l="0" t="0" r="0" b="0"/>
            <wp:wrapSquare wrapText="bothSides"/>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172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21A">
        <w:rPr>
          <w:bCs/>
          <w:lang w:eastAsia="en-IN"/>
        </w:rPr>
        <w:t>Finding correlation between numerical attributes.</w:t>
      </w:r>
    </w:p>
    <w:p w14:paraId="2BC02726" w14:textId="77777777" w:rsidR="0065721A" w:rsidRPr="0065721A" w:rsidRDefault="0065721A" w:rsidP="0065721A">
      <w:pPr>
        <w:autoSpaceDE w:val="0"/>
        <w:autoSpaceDN w:val="0"/>
        <w:adjustRightInd w:val="0"/>
        <w:spacing w:line="360" w:lineRule="auto"/>
        <w:jc w:val="center"/>
        <w:rPr>
          <w:bCs/>
          <w:sz w:val="20"/>
          <w:szCs w:val="20"/>
          <w:lang w:eastAsia="en-IN"/>
        </w:rPr>
      </w:pPr>
      <w:r w:rsidRPr="0065721A">
        <w:rPr>
          <w:bCs/>
          <w:sz w:val="20"/>
          <w:szCs w:val="20"/>
          <w:lang w:eastAsia="en-IN"/>
        </w:rPr>
        <w:t>Fig 3 correlation between numerical attributes</w:t>
      </w:r>
    </w:p>
    <w:p w14:paraId="05AAAE7B" w14:textId="77777777" w:rsidR="00645DEF" w:rsidRDefault="00580150" w:rsidP="00645DEF">
      <w:pPr>
        <w:autoSpaceDE w:val="0"/>
        <w:autoSpaceDN w:val="0"/>
        <w:adjustRightInd w:val="0"/>
        <w:spacing w:line="360" w:lineRule="auto"/>
        <w:jc w:val="both"/>
        <w:rPr>
          <w:b/>
          <w:lang w:eastAsia="en-IN"/>
        </w:rPr>
      </w:pPr>
      <w:r>
        <w:rPr>
          <w:noProof/>
        </w:rPr>
        <w:lastRenderedPageBreak/>
        <w:drawing>
          <wp:anchor distT="0" distB="0" distL="114300" distR="114300" simplePos="0" relativeHeight="251658240" behindDoc="0" locked="0" layoutInCell="1" allowOverlap="1" wp14:anchorId="3C032EFD" wp14:editId="612E6C1C">
            <wp:simplePos x="0" y="0"/>
            <wp:positionH relativeFrom="column">
              <wp:posOffset>0</wp:posOffset>
            </wp:positionH>
            <wp:positionV relativeFrom="paragraph">
              <wp:posOffset>267335</wp:posOffset>
            </wp:positionV>
            <wp:extent cx="5943600" cy="2514600"/>
            <wp:effectExtent l="0" t="0" r="0" b="0"/>
            <wp:wrapSquare wrapText="bothSides"/>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DEF" w:rsidRPr="00645DEF">
        <w:rPr>
          <w:b/>
          <w:lang w:eastAsia="en-IN"/>
        </w:rPr>
        <w:t>6.2.3. Visualization of dataset</w:t>
      </w:r>
    </w:p>
    <w:p w14:paraId="7FF457B5" w14:textId="77777777" w:rsidR="0065721A" w:rsidRDefault="00580150" w:rsidP="0065721A">
      <w:pPr>
        <w:autoSpaceDE w:val="0"/>
        <w:autoSpaceDN w:val="0"/>
        <w:adjustRightInd w:val="0"/>
        <w:spacing w:line="360" w:lineRule="auto"/>
        <w:jc w:val="center"/>
        <w:rPr>
          <w:bCs/>
          <w:sz w:val="20"/>
          <w:szCs w:val="20"/>
          <w:lang w:eastAsia="en-IN"/>
        </w:rPr>
      </w:pPr>
      <w:r>
        <w:rPr>
          <w:noProof/>
        </w:rPr>
        <w:drawing>
          <wp:anchor distT="0" distB="0" distL="114300" distR="114300" simplePos="0" relativeHeight="251659264" behindDoc="0" locked="0" layoutInCell="1" allowOverlap="1" wp14:anchorId="4CF663F5" wp14:editId="23659C86">
            <wp:simplePos x="0" y="0"/>
            <wp:positionH relativeFrom="column">
              <wp:posOffset>0</wp:posOffset>
            </wp:positionH>
            <wp:positionV relativeFrom="paragraph">
              <wp:posOffset>2778125</wp:posOffset>
            </wp:positionV>
            <wp:extent cx="5943600" cy="2460625"/>
            <wp:effectExtent l="0" t="0" r="0" b="0"/>
            <wp:wrapSquare wrapText="bothSides"/>
            <wp:docPr id="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21A" w:rsidRPr="0065721A">
        <w:rPr>
          <w:bCs/>
          <w:sz w:val="20"/>
          <w:szCs w:val="20"/>
          <w:lang w:eastAsia="en-IN"/>
        </w:rPr>
        <w:t>Fig 4 Data distribution of Target attribute</w:t>
      </w:r>
    </w:p>
    <w:p w14:paraId="5BD5AF57" w14:textId="77777777" w:rsidR="00574D20" w:rsidRPr="0065721A" w:rsidRDefault="00580150" w:rsidP="00574D20">
      <w:pPr>
        <w:autoSpaceDE w:val="0"/>
        <w:autoSpaceDN w:val="0"/>
        <w:adjustRightInd w:val="0"/>
        <w:spacing w:line="360" w:lineRule="auto"/>
        <w:jc w:val="center"/>
        <w:rPr>
          <w:bCs/>
          <w:sz w:val="20"/>
          <w:szCs w:val="20"/>
          <w:lang w:eastAsia="en-IN"/>
        </w:rPr>
      </w:pPr>
      <w:r>
        <w:rPr>
          <w:noProof/>
        </w:rPr>
        <w:drawing>
          <wp:anchor distT="0" distB="0" distL="114300" distR="114300" simplePos="0" relativeHeight="251660288" behindDoc="0" locked="0" layoutInCell="1" allowOverlap="1" wp14:anchorId="0C329773" wp14:editId="0BE8D74B">
            <wp:simplePos x="0" y="0"/>
            <wp:positionH relativeFrom="column">
              <wp:posOffset>0</wp:posOffset>
            </wp:positionH>
            <wp:positionV relativeFrom="paragraph">
              <wp:posOffset>2722245</wp:posOffset>
            </wp:positionV>
            <wp:extent cx="5943600" cy="2559685"/>
            <wp:effectExtent l="0" t="0" r="0" b="0"/>
            <wp:wrapSquare wrapText="bothSides"/>
            <wp:docPr id="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574D20">
        <w:rPr>
          <w:bCs/>
          <w:sz w:val="20"/>
          <w:szCs w:val="20"/>
          <w:lang w:eastAsia="en-IN"/>
        </w:rPr>
        <w:t>Fig 5 Scatter plot for Outlier detection</w:t>
      </w:r>
    </w:p>
    <w:p w14:paraId="2FB48EB9" w14:textId="77777777" w:rsidR="00645DEF" w:rsidRDefault="00574D20" w:rsidP="00574D20">
      <w:pPr>
        <w:autoSpaceDE w:val="0"/>
        <w:autoSpaceDN w:val="0"/>
        <w:adjustRightInd w:val="0"/>
        <w:spacing w:line="360" w:lineRule="auto"/>
        <w:jc w:val="center"/>
        <w:rPr>
          <w:bCs/>
          <w:sz w:val="20"/>
          <w:szCs w:val="20"/>
          <w:lang w:eastAsia="en-IN"/>
        </w:rPr>
      </w:pPr>
      <w:r w:rsidRPr="00574D20">
        <w:rPr>
          <w:bCs/>
          <w:sz w:val="20"/>
          <w:szCs w:val="20"/>
          <w:lang w:eastAsia="en-IN"/>
        </w:rPr>
        <w:t>Fig 6 Target variable analysis</w:t>
      </w:r>
    </w:p>
    <w:p w14:paraId="3CD41B2F" w14:textId="77777777" w:rsidR="00574D20" w:rsidRDefault="00580150" w:rsidP="00574D20">
      <w:pPr>
        <w:autoSpaceDE w:val="0"/>
        <w:autoSpaceDN w:val="0"/>
        <w:adjustRightInd w:val="0"/>
        <w:spacing w:line="360" w:lineRule="auto"/>
        <w:jc w:val="center"/>
        <w:rPr>
          <w:bCs/>
          <w:sz w:val="20"/>
          <w:szCs w:val="20"/>
          <w:lang w:eastAsia="en-IN"/>
        </w:rPr>
      </w:pPr>
      <w:r>
        <w:rPr>
          <w:noProof/>
        </w:rPr>
        <w:lastRenderedPageBreak/>
        <w:drawing>
          <wp:anchor distT="0" distB="0" distL="114300" distR="114300" simplePos="0" relativeHeight="251661312" behindDoc="0" locked="0" layoutInCell="1" allowOverlap="1" wp14:anchorId="7E981AC7" wp14:editId="2C484FE3">
            <wp:simplePos x="0" y="0"/>
            <wp:positionH relativeFrom="column">
              <wp:posOffset>-15240</wp:posOffset>
            </wp:positionH>
            <wp:positionV relativeFrom="paragraph">
              <wp:posOffset>-205740</wp:posOffset>
            </wp:positionV>
            <wp:extent cx="5943600" cy="5715000"/>
            <wp:effectExtent l="0" t="0" r="0" b="0"/>
            <wp:wrapSquare wrapText="bothSides"/>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D20">
        <w:rPr>
          <w:bCs/>
          <w:sz w:val="20"/>
          <w:szCs w:val="20"/>
          <w:lang w:eastAsia="en-IN"/>
        </w:rPr>
        <w:t>Fig 7 Pair plot for relationship between attributes</w:t>
      </w:r>
    </w:p>
    <w:p w14:paraId="3023BAF5" w14:textId="77777777" w:rsidR="00B51D93" w:rsidRDefault="00B51D93" w:rsidP="00574D20">
      <w:pPr>
        <w:autoSpaceDE w:val="0"/>
        <w:autoSpaceDN w:val="0"/>
        <w:adjustRightInd w:val="0"/>
        <w:spacing w:line="360" w:lineRule="auto"/>
        <w:rPr>
          <w:b/>
          <w:sz w:val="28"/>
          <w:szCs w:val="28"/>
          <w:lang w:eastAsia="en-IN"/>
        </w:rPr>
      </w:pPr>
    </w:p>
    <w:p w14:paraId="65C81D85" w14:textId="77777777" w:rsidR="00B51D93" w:rsidRDefault="00B51D93" w:rsidP="00574D20">
      <w:pPr>
        <w:autoSpaceDE w:val="0"/>
        <w:autoSpaceDN w:val="0"/>
        <w:adjustRightInd w:val="0"/>
        <w:spacing w:line="360" w:lineRule="auto"/>
        <w:rPr>
          <w:b/>
          <w:sz w:val="28"/>
          <w:szCs w:val="28"/>
          <w:lang w:eastAsia="en-IN"/>
        </w:rPr>
      </w:pPr>
    </w:p>
    <w:p w14:paraId="49217353" w14:textId="77777777" w:rsidR="00B51D93" w:rsidRDefault="00B51D93" w:rsidP="00574D20">
      <w:pPr>
        <w:autoSpaceDE w:val="0"/>
        <w:autoSpaceDN w:val="0"/>
        <w:adjustRightInd w:val="0"/>
        <w:spacing w:line="360" w:lineRule="auto"/>
        <w:rPr>
          <w:b/>
          <w:sz w:val="28"/>
          <w:szCs w:val="28"/>
          <w:lang w:eastAsia="en-IN"/>
        </w:rPr>
      </w:pPr>
    </w:p>
    <w:p w14:paraId="2352023C" w14:textId="77777777" w:rsidR="00B51D93" w:rsidRDefault="00B51D93" w:rsidP="00574D20">
      <w:pPr>
        <w:autoSpaceDE w:val="0"/>
        <w:autoSpaceDN w:val="0"/>
        <w:adjustRightInd w:val="0"/>
        <w:spacing w:line="360" w:lineRule="auto"/>
        <w:rPr>
          <w:b/>
          <w:sz w:val="28"/>
          <w:szCs w:val="28"/>
          <w:lang w:eastAsia="en-IN"/>
        </w:rPr>
      </w:pPr>
    </w:p>
    <w:p w14:paraId="1C2C6B6D" w14:textId="77777777" w:rsidR="00B51D93" w:rsidRDefault="00B51D93" w:rsidP="00574D20">
      <w:pPr>
        <w:autoSpaceDE w:val="0"/>
        <w:autoSpaceDN w:val="0"/>
        <w:adjustRightInd w:val="0"/>
        <w:spacing w:line="360" w:lineRule="auto"/>
        <w:rPr>
          <w:b/>
          <w:sz w:val="28"/>
          <w:szCs w:val="28"/>
          <w:lang w:eastAsia="en-IN"/>
        </w:rPr>
      </w:pPr>
    </w:p>
    <w:p w14:paraId="6F21EDD7" w14:textId="77777777" w:rsidR="00B51D93" w:rsidRDefault="00B51D93" w:rsidP="00574D20">
      <w:pPr>
        <w:autoSpaceDE w:val="0"/>
        <w:autoSpaceDN w:val="0"/>
        <w:adjustRightInd w:val="0"/>
        <w:spacing w:line="360" w:lineRule="auto"/>
        <w:rPr>
          <w:b/>
          <w:sz w:val="28"/>
          <w:szCs w:val="28"/>
          <w:lang w:eastAsia="en-IN"/>
        </w:rPr>
      </w:pPr>
    </w:p>
    <w:p w14:paraId="03AE489F" w14:textId="77777777" w:rsidR="00B51D93" w:rsidRDefault="00B51D93" w:rsidP="00574D20">
      <w:pPr>
        <w:autoSpaceDE w:val="0"/>
        <w:autoSpaceDN w:val="0"/>
        <w:adjustRightInd w:val="0"/>
        <w:spacing w:line="360" w:lineRule="auto"/>
        <w:rPr>
          <w:b/>
          <w:sz w:val="28"/>
          <w:szCs w:val="28"/>
          <w:lang w:eastAsia="en-IN"/>
        </w:rPr>
      </w:pPr>
    </w:p>
    <w:p w14:paraId="28C59B75" w14:textId="77777777" w:rsidR="00B51D93" w:rsidRDefault="00B51D93" w:rsidP="00574D20">
      <w:pPr>
        <w:autoSpaceDE w:val="0"/>
        <w:autoSpaceDN w:val="0"/>
        <w:adjustRightInd w:val="0"/>
        <w:spacing w:line="360" w:lineRule="auto"/>
        <w:rPr>
          <w:b/>
          <w:sz w:val="28"/>
          <w:szCs w:val="28"/>
          <w:lang w:eastAsia="en-IN"/>
        </w:rPr>
      </w:pPr>
    </w:p>
    <w:p w14:paraId="3FE99C83" w14:textId="77777777" w:rsidR="00574D20" w:rsidRPr="00B51D93" w:rsidRDefault="00574D20" w:rsidP="00574D20">
      <w:pPr>
        <w:autoSpaceDE w:val="0"/>
        <w:autoSpaceDN w:val="0"/>
        <w:adjustRightInd w:val="0"/>
        <w:spacing w:line="360" w:lineRule="auto"/>
        <w:rPr>
          <w:b/>
          <w:sz w:val="28"/>
          <w:szCs w:val="28"/>
          <w:lang w:eastAsia="en-IN"/>
        </w:rPr>
      </w:pPr>
      <w:r w:rsidRPr="00B51D93">
        <w:rPr>
          <w:b/>
          <w:sz w:val="28"/>
          <w:szCs w:val="28"/>
          <w:lang w:eastAsia="en-IN"/>
        </w:rPr>
        <w:lastRenderedPageBreak/>
        <w:t>6.3 Performance Analysis</w:t>
      </w:r>
    </w:p>
    <w:p w14:paraId="00263299" w14:textId="77777777" w:rsidR="00B51D93" w:rsidRDefault="00574D20" w:rsidP="00574D20">
      <w:pPr>
        <w:autoSpaceDE w:val="0"/>
        <w:autoSpaceDN w:val="0"/>
        <w:adjustRightInd w:val="0"/>
        <w:spacing w:line="360" w:lineRule="auto"/>
        <w:ind w:firstLine="720"/>
      </w:pPr>
      <w:r w:rsidRPr="00574D20">
        <w:rPr>
          <w:bCs/>
          <w:lang w:eastAsia="en-IN"/>
        </w:rPr>
        <w:t>To determine the best-performing model, multiple machine learning techniques were applied to the dataset, and their results were compared.</w:t>
      </w:r>
      <w:r w:rsidR="00B51D93" w:rsidRPr="00B51D93">
        <w:t xml:space="preserve"> </w:t>
      </w:r>
    </w:p>
    <w:p w14:paraId="546FC55D" w14:textId="77777777" w:rsidR="00574D20" w:rsidRDefault="00B51D93" w:rsidP="00B51D93">
      <w:pPr>
        <w:autoSpaceDE w:val="0"/>
        <w:autoSpaceDN w:val="0"/>
        <w:adjustRightInd w:val="0"/>
        <w:spacing w:line="360" w:lineRule="auto"/>
        <w:rPr>
          <w:b/>
          <w:bCs/>
          <w:lang w:eastAsia="en-IN"/>
        </w:rPr>
      </w:pPr>
      <w:r w:rsidRPr="00B51D93">
        <w:rPr>
          <w:b/>
          <w:bCs/>
        </w:rPr>
        <w:t xml:space="preserve">6.3.1. </w:t>
      </w:r>
      <w:r w:rsidRPr="00B51D93">
        <w:rPr>
          <w:b/>
          <w:bCs/>
          <w:lang w:eastAsia="en-IN"/>
        </w:rPr>
        <w:t>Model Comparisons</w:t>
      </w:r>
    </w:p>
    <w:p w14:paraId="5EF359F3" w14:textId="77777777" w:rsidR="00896E0B" w:rsidRPr="00896E0B" w:rsidRDefault="00896E0B" w:rsidP="00896E0B">
      <w:pPr>
        <w:autoSpaceDE w:val="0"/>
        <w:autoSpaceDN w:val="0"/>
        <w:adjustRightInd w:val="0"/>
        <w:spacing w:line="360" w:lineRule="auto"/>
        <w:jc w:val="center"/>
        <w:rPr>
          <w:sz w:val="20"/>
          <w:szCs w:val="20"/>
          <w:lang w:eastAsia="en-IN"/>
        </w:rPr>
      </w:pPr>
      <w:r w:rsidRPr="00896E0B">
        <w:rPr>
          <w:sz w:val="20"/>
          <w:szCs w:val="20"/>
          <w:lang w:eastAsia="en-IN"/>
        </w:rPr>
        <w:t>Table 1 Performance Comparison</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120"/>
        <w:gridCol w:w="3107"/>
        <w:gridCol w:w="3123"/>
      </w:tblGrid>
      <w:tr w:rsidR="00B51D93" w:rsidRPr="00144321" w14:paraId="700C4001" w14:textId="77777777" w:rsidTr="00144321">
        <w:tc>
          <w:tcPr>
            <w:tcW w:w="3192" w:type="dxa"/>
            <w:shd w:val="clear" w:color="auto" w:fill="auto"/>
          </w:tcPr>
          <w:p w14:paraId="38CEAD59" w14:textId="77777777" w:rsidR="00B51D93" w:rsidRPr="00144321" w:rsidRDefault="00B51D93" w:rsidP="00144321">
            <w:pPr>
              <w:autoSpaceDE w:val="0"/>
              <w:autoSpaceDN w:val="0"/>
              <w:adjustRightInd w:val="0"/>
              <w:spacing w:line="360" w:lineRule="auto"/>
              <w:jc w:val="center"/>
              <w:rPr>
                <w:b/>
                <w:bCs/>
                <w:lang w:eastAsia="en-IN"/>
              </w:rPr>
            </w:pPr>
            <w:r w:rsidRPr="00144321">
              <w:rPr>
                <w:b/>
                <w:bCs/>
                <w:lang w:eastAsia="en-IN"/>
              </w:rPr>
              <w:t>Model</w:t>
            </w:r>
          </w:p>
        </w:tc>
        <w:tc>
          <w:tcPr>
            <w:tcW w:w="3192" w:type="dxa"/>
            <w:shd w:val="clear" w:color="auto" w:fill="auto"/>
          </w:tcPr>
          <w:p w14:paraId="6BDD02A6" w14:textId="77777777" w:rsidR="00B51D93" w:rsidRPr="00144321" w:rsidRDefault="00B51D93" w:rsidP="00144321">
            <w:pPr>
              <w:autoSpaceDE w:val="0"/>
              <w:autoSpaceDN w:val="0"/>
              <w:adjustRightInd w:val="0"/>
              <w:spacing w:line="360" w:lineRule="auto"/>
              <w:jc w:val="center"/>
              <w:rPr>
                <w:b/>
                <w:bCs/>
                <w:lang w:eastAsia="en-IN"/>
              </w:rPr>
            </w:pPr>
            <w:r w:rsidRPr="00144321">
              <w:rPr>
                <w:b/>
                <w:bCs/>
                <w:lang w:eastAsia="en-IN"/>
              </w:rPr>
              <w:t>MSE (Mean Squared Error)</w:t>
            </w:r>
          </w:p>
        </w:tc>
        <w:tc>
          <w:tcPr>
            <w:tcW w:w="3192" w:type="dxa"/>
            <w:shd w:val="clear" w:color="auto" w:fill="auto"/>
          </w:tcPr>
          <w:p w14:paraId="18BB99E9" w14:textId="77777777" w:rsidR="00B51D93" w:rsidRPr="00144321" w:rsidRDefault="00B51D93" w:rsidP="00144321">
            <w:pPr>
              <w:autoSpaceDE w:val="0"/>
              <w:autoSpaceDN w:val="0"/>
              <w:adjustRightInd w:val="0"/>
              <w:spacing w:line="360" w:lineRule="auto"/>
              <w:jc w:val="center"/>
              <w:rPr>
                <w:b/>
                <w:bCs/>
                <w:lang w:eastAsia="en-IN"/>
              </w:rPr>
            </w:pPr>
            <w:r w:rsidRPr="00144321">
              <w:rPr>
                <w:b/>
                <w:bCs/>
                <w:lang w:eastAsia="en-IN"/>
              </w:rPr>
              <w:t>R² Score</w:t>
            </w:r>
          </w:p>
        </w:tc>
      </w:tr>
      <w:tr w:rsidR="00B51D93" w:rsidRPr="00144321" w14:paraId="2ED90B42" w14:textId="77777777" w:rsidTr="00144321">
        <w:tc>
          <w:tcPr>
            <w:tcW w:w="3192" w:type="dxa"/>
            <w:shd w:val="clear" w:color="auto" w:fill="auto"/>
          </w:tcPr>
          <w:p w14:paraId="210067B1" w14:textId="77777777" w:rsidR="00B51D93" w:rsidRPr="00144321" w:rsidRDefault="00B51D93" w:rsidP="00144321">
            <w:pPr>
              <w:autoSpaceDE w:val="0"/>
              <w:autoSpaceDN w:val="0"/>
              <w:adjustRightInd w:val="0"/>
              <w:spacing w:line="360" w:lineRule="auto"/>
              <w:rPr>
                <w:b/>
                <w:bCs/>
                <w:lang w:eastAsia="en-IN"/>
              </w:rPr>
            </w:pPr>
            <w:r w:rsidRPr="00144321">
              <w:rPr>
                <w:b/>
                <w:bCs/>
                <w:lang w:eastAsia="en-IN"/>
              </w:rPr>
              <w:t>LSTM</w:t>
            </w:r>
          </w:p>
        </w:tc>
        <w:tc>
          <w:tcPr>
            <w:tcW w:w="3192" w:type="dxa"/>
            <w:shd w:val="clear" w:color="auto" w:fill="auto"/>
          </w:tcPr>
          <w:p w14:paraId="2796B88F" w14:textId="77777777" w:rsidR="00B51D93" w:rsidRPr="00144321" w:rsidRDefault="00B51D93" w:rsidP="00144321">
            <w:pPr>
              <w:autoSpaceDE w:val="0"/>
              <w:autoSpaceDN w:val="0"/>
              <w:adjustRightInd w:val="0"/>
              <w:spacing w:line="360" w:lineRule="auto"/>
              <w:rPr>
                <w:lang w:eastAsia="en-IN"/>
              </w:rPr>
            </w:pPr>
            <w:r w:rsidRPr="00144321">
              <w:rPr>
                <w:lang w:eastAsia="en-IN"/>
              </w:rPr>
              <w:t>0.0002</w:t>
            </w:r>
          </w:p>
        </w:tc>
        <w:tc>
          <w:tcPr>
            <w:tcW w:w="3192" w:type="dxa"/>
            <w:shd w:val="clear" w:color="auto" w:fill="auto"/>
          </w:tcPr>
          <w:p w14:paraId="5C3315D2" w14:textId="77777777" w:rsidR="00B51D93" w:rsidRPr="00144321" w:rsidRDefault="00896E0B" w:rsidP="00144321">
            <w:pPr>
              <w:autoSpaceDE w:val="0"/>
              <w:autoSpaceDN w:val="0"/>
              <w:adjustRightInd w:val="0"/>
              <w:spacing w:line="360" w:lineRule="auto"/>
              <w:rPr>
                <w:lang w:eastAsia="en-IN"/>
              </w:rPr>
            </w:pPr>
            <w:r w:rsidRPr="00144321">
              <w:rPr>
                <w:lang w:eastAsia="en-IN"/>
              </w:rPr>
              <w:t>1.7745</w:t>
            </w:r>
          </w:p>
        </w:tc>
      </w:tr>
      <w:tr w:rsidR="00B51D93" w:rsidRPr="00144321" w14:paraId="0C33F876" w14:textId="77777777" w:rsidTr="00144321">
        <w:tc>
          <w:tcPr>
            <w:tcW w:w="3192" w:type="dxa"/>
            <w:shd w:val="clear" w:color="auto" w:fill="auto"/>
          </w:tcPr>
          <w:p w14:paraId="5791A104" w14:textId="77777777" w:rsidR="00B51D93" w:rsidRPr="00144321" w:rsidRDefault="00B51D93" w:rsidP="00144321">
            <w:pPr>
              <w:autoSpaceDE w:val="0"/>
              <w:autoSpaceDN w:val="0"/>
              <w:adjustRightInd w:val="0"/>
              <w:spacing w:line="360" w:lineRule="auto"/>
              <w:rPr>
                <w:b/>
                <w:bCs/>
                <w:lang w:eastAsia="en-IN"/>
              </w:rPr>
            </w:pPr>
            <w:r w:rsidRPr="00144321">
              <w:rPr>
                <w:b/>
                <w:bCs/>
                <w:lang w:eastAsia="en-IN"/>
              </w:rPr>
              <w:t>Random Forest</w:t>
            </w:r>
          </w:p>
        </w:tc>
        <w:tc>
          <w:tcPr>
            <w:tcW w:w="3192" w:type="dxa"/>
            <w:shd w:val="clear" w:color="auto" w:fill="auto"/>
          </w:tcPr>
          <w:p w14:paraId="08DAFF95" w14:textId="77777777" w:rsidR="00B51D93" w:rsidRPr="00144321" w:rsidRDefault="00B51D93" w:rsidP="00144321">
            <w:pPr>
              <w:autoSpaceDE w:val="0"/>
              <w:autoSpaceDN w:val="0"/>
              <w:adjustRightInd w:val="0"/>
              <w:spacing w:line="360" w:lineRule="auto"/>
              <w:rPr>
                <w:lang w:eastAsia="en-IN"/>
              </w:rPr>
            </w:pPr>
            <w:r w:rsidRPr="00144321">
              <w:rPr>
                <w:lang w:eastAsia="en-IN"/>
              </w:rPr>
              <w:t>0.0001</w:t>
            </w:r>
          </w:p>
        </w:tc>
        <w:tc>
          <w:tcPr>
            <w:tcW w:w="3192" w:type="dxa"/>
            <w:shd w:val="clear" w:color="auto" w:fill="auto"/>
          </w:tcPr>
          <w:p w14:paraId="548BA489" w14:textId="77777777" w:rsidR="00B51D93" w:rsidRPr="00144321" w:rsidRDefault="00896E0B" w:rsidP="00144321">
            <w:pPr>
              <w:autoSpaceDE w:val="0"/>
              <w:autoSpaceDN w:val="0"/>
              <w:adjustRightInd w:val="0"/>
              <w:spacing w:line="360" w:lineRule="auto"/>
              <w:rPr>
                <w:lang w:eastAsia="en-IN"/>
              </w:rPr>
            </w:pPr>
            <w:r w:rsidRPr="00144321">
              <w:rPr>
                <w:lang w:eastAsia="en-IN"/>
              </w:rPr>
              <w:t>0.4185</w:t>
            </w:r>
          </w:p>
        </w:tc>
      </w:tr>
      <w:tr w:rsidR="00B51D93" w:rsidRPr="00144321" w14:paraId="1BF18F3B" w14:textId="77777777" w:rsidTr="00144321">
        <w:tc>
          <w:tcPr>
            <w:tcW w:w="3192" w:type="dxa"/>
            <w:shd w:val="clear" w:color="auto" w:fill="auto"/>
          </w:tcPr>
          <w:p w14:paraId="40CF6E6E" w14:textId="77777777" w:rsidR="00B51D93" w:rsidRPr="00144321" w:rsidRDefault="00B51D93" w:rsidP="00144321">
            <w:pPr>
              <w:autoSpaceDE w:val="0"/>
              <w:autoSpaceDN w:val="0"/>
              <w:adjustRightInd w:val="0"/>
              <w:spacing w:line="360" w:lineRule="auto"/>
              <w:rPr>
                <w:b/>
                <w:bCs/>
                <w:lang w:eastAsia="en-IN"/>
              </w:rPr>
            </w:pPr>
            <w:r w:rsidRPr="00144321">
              <w:rPr>
                <w:b/>
                <w:bCs/>
                <w:lang w:eastAsia="en-IN"/>
              </w:rPr>
              <w:t>XGBoost</w:t>
            </w:r>
          </w:p>
        </w:tc>
        <w:tc>
          <w:tcPr>
            <w:tcW w:w="3192" w:type="dxa"/>
            <w:shd w:val="clear" w:color="auto" w:fill="auto"/>
          </w:tcPr>
          <w:p w14:paraId="70CC4833" w14:textId="77777777" w:rsidR="00B51D93" w:rsidRPr="00144321" w:rsidRDefault="00B51D93" w:rsidP="00144321">
            <w:pPr>
              <w:autoSpaceDE w:val="0"/>
              <w:autoSpaceDN w:val="0"/>
              <w:adjustRightInd w:val="0"/>
              <w:spacing w:line="360" w:lineRule="auto"/>
              <w:rPr>
                <w:lang w:eastAsia="en-IN"/>
              </w:rPr>
            </w:pPr>
            <w:r w:rsidRPr="00144321">
              <w:rPr>
                <w:lang w:eastAsia="en-IN"/>
              </w:rPr>
              <w:t>0.0000</w:t>
            </w:r>
          </w:p>
        </w:tc>
        <w:tc>
          <w:tcPr>
            <w:tcW w:w="3192" w:type="dxa"/>
            <w:shd w:val="clear" w:color="auto" w:fill="auto"/>
          </w:tcPr>
          <w:p w14:paraId="67FACF5A" w14:textId="77777777" w:rsidR="00B51D93" w:rsidRPr="00144321" w:rsidRDefault="00896E0B" w:rsidP="00144321">
            <w:pPr>
              <w:autoSpaceDE w:val="0"/>
              <w:autoSpaceDN w:val="0"/>
              <w:adjustRightInd w:val="0"/>
              <w:spacing w:line="360" w:lineRule="auto"/>
              <w:rPr>
                <w:lang w:eastAsia="en-IN"/>
              </w:rPr>
            </w:pPr>
            <w:r w:rsidRPr="00144321">
              <w:rPr>
                <w:lang w:eastAsia="en-IN"/>
              </w:rPr>
              <w:t>0.7164</w:t>
            </w:r>
          </w:p>
        </w:tc>
      </w:tr>
      <w:tr w:rsidR="00B51D93" w:rsidRPr="00144321" w14:paraId="643BA696" w14:textId="77777777" w:rsidTr="00144321">
        <w:tc>
          <w:tcPr>
            <w:tcW w:w="3192" w:type="dxa"/>
            <w:shd w:val="clear" w:color="auto" w:fill="auto"/>
          </w:tcPr>
          <w:p w14:paraId="1D10949D" w14:textId="77777777" w:rsidR="00B51D93" w:rsidRPr="00144321" w:rsidRDefault="00B51D93" w:rsidP="00144321">
            <w:pPr>
              <w:autoSpaceDE w:val="0"/>
              <w:autoSpaceDN w:val="0"/>
              <w:adjustRightInd w:val="0"/>
              <w:spacing w:line="360" w:lineRule="auto"/>
              <w:rPr>
                <w:b/>
                <w:bCs/>
                <w:lang w:eastAsia="en-IN"/>
              </w:rPr>
            </w:pPr>
            <w:r w:rsidRPr="00144321">
              <w:rPr>
                <w:b/>
                <w:bCs/>
                <w:lang w:eastAsia="en-IN"/>
              </w:rPr>
              <w:t>Linear Regression</w:t>
            </w:r>
          </w:p>
        </w:tc>
        <w:tc>
          <w:tcPr>
            <w:tcW w:w="3192" w:type="dxa"/>
            <w:shd w:val="clear" w:color="auto" w:fill="auto"/>
          </w:tcPr>
          <w:p w14:paraId="20221E22" w14:textId="77777777" w:rsidR="00B51D93" w:rsidRPr="00144321" w:rsidRDefault="00B51D93" w:rsidP="00144321">
            <w:pPr>
              <w:autoSpaceDE w:val="0"/>
              <w:autoSpaceDN w:val="0"/>
              <w:adjustRightInd w:val="0"/>
              <w:spacing w:line="360" w:lineRule="auto"/>
              <w:rPr>
                <w:lang w:eastAsia="en-IN"/>
              </w:rPr>
            </w:pPr>
            <w:r w:rsidRPr="00144321">
              <w:rPr>
                <w:lang w:eastAsia="en-IN"/>
              </w:rPr>
              <w:t>0.0003</w:t>
            </w:r>
          </w:p>
        </w:tc>
        <w:tc>
          <w:tcPr>
            <w:tcW w:w="3192" w:type="dxa"/>
            <w:shd w:val="clear" w:color="auto" w:fill="auto"/>
          </w:tcPr>
          <w:p w14:paraId="57EAC2AF" w14:textId="77777777" w:rsidR="00B51D93" w:rsidRPr="00144321" w:rsidRDefault="00896E0B" w:rsidP="00144321">
            <w:pPr>
              <w:autoSpaceDE w:val="0"/>
              <w:autoSpaceDN w:val="0"/>
              <w:adjustRightInd w:val="0"/>
              <w:spacing w:line="360" w:lineRule="auto"/>
              <w:rPr>
                <w:lang w:eastAsia="en-IN"/>
              </w:rPr>
            </w:pPr>
            <w:r w:rsidRPr="00144321">
              <w:rPr>
                <w:lang w:eastAsia="en-IN"/>
              </w:rPr>
              <w:t>1.9104</w:t>
            </w:r>
          </w:p>
        </w:tc>
      </w:tr>
      <w:tr w:rsidR="00B51D93" w:rsidRPr="00144321" w14:paraId="70331438" w14:textId="77777777" w:rsidTr="00144321">
        <w:tc>
          <w:tcPr>
            <w:tcW w:w="3192" w:type="dxa"/>
            <w:shd w:val="clear" w:color="auto" w:fill="auto"/>
          </w:tcPr>
          <w:p w14:paraId="5F72C1B9" w14:textId="77777777" w:rsidR="00B51D93" w:rsidRPr="00144321" w:rsidRDefault="00B51D93" w:rsidP="00144321">
            <w:pPr>
              <w:autoSpaceDE w:val="0"/>
              <w:autoSpaceDN w:val="0"/>
              <w:adjustRightInd w:val="0"/>
              <w:spacing w:line="360" w:lineRule="auto"/>
              <w:rPr>
                <w:b/>
                <w:bCs/>
                <w:lang w:eastAsia="en-IN"/>
              </w:rPr>
            </w:pPr>
            <w:r w:rsidRPr="00144321">
              <w:rPr>
                <w:b/>
                <w:bCs/>
                <w:lang w:eastAsia="en-IN"/>
              </w:rPr>
              <w:t>Neural Network</w:t>
            </w:r>
          </w:p>
        </w:tc>
        <w:tc>
          <w:tcPr>
            <w:tcW w:w="3192" w:type="dxa"/>
            <w:shd w:val="clear" w:color="auto" w:fill="auto"/>
          </w:tcPr>
          <w:p w14:paraId="507ED25D" w14:textId="77777777" w:rsidR="00B51D93" w:rsidRPr="00144321" w:rsidRDefault="00896E0B" w:rsidP="00144321">
            <w:pPr>
              <w:autoSpaceDE w:val="0"/>
              <w:autoSpaceDN w:val="0"/>
              <w:adjustRightInd w:val="0"/>
              <w:spacing w:line="360" w:lineRule="auto"/>
              <w:rPr>
                <w:lang w:eastAsia="en-IN"/>
              </w:rPr>
            </w:pPr>
            <w:r w:rsidRPr="00144321">
              <w:rPr>
                <w:lang w:eastAsia="en-IN"/>
              </w:rPr>
              <w:t>64.8853</w:t>
            </w:r>
          </w:p>
        </w:tc>
        <w:tc>
          <w:tcPr>
            <w:tcW w:w="3192" w:type="dxa"/>
            <w:shd w:val="clear" w:color="auto" w:fill="auto"/>
          </w:tcPr>
          <w:p w14:paraId="2C5912CD" w14:textId="77777777" w:rsidR="00B51D93" w:rsidRPr="00144321" w:rsidRDefault="00896E0B" w:rsidP="00144321">
            <w:pPr>
              <w:autoSpaceDE w:val="0"/>
              <w:autoSpaceDN w:val="0"/>
              <w:adjustRightInd w:val="0"/>
              <w:spacing w:line="360" w:lineRule="auto"/>
              <w:rPr>
                <w:lang w:eastAsia="en-IN"/>
              </w:rPr>
            </w:pPr>
            <w:r w:rsidRPr="00144321">
              <w:rPr>
                <w:lang w:eastAsia="en-IN"/>
              </w:rPr>
              <w:t>731495.3613</w:t>
            </w:r>
          </w:p>
        </w:tc>
      </w:tr>
      <w:tr w:rsidR="00B51D93" w:rsidRPr="00144321" w14:paraId="0D2773D0" w14:textId="77777777" w:rsidTr="00144321">
        <w:tc>
          <w:tcPr>
            <w:tcW w:w="3192" w:type="dxa"/>
            <w:shd w:val="clear" w:color="auto" w:fill="auto"/>
          </w:tcPr>
          <w:p w14:paraId="729B88B3" w14:textId="77777777" w:rsidR="00B51D93" w:rsidRPr="00144321" w:rsidRDefault="00B51D93" w:rsidP="00144321">
            <w:pPr>
              <w:autoSpaceDE w:val="0"/>
              <w:autoSpaceDN w:val="0"/>
              <w:adjustRightInd w:val="0"/>
              <w:spacing w:line="360" w:lineRule="auto"/>
              <w:rPr>
                <w:b/>
                <w:bCs/>
                <w:lang w:eastAsia="en-IN"/>
              </w:rPr>
            </w:pPr>
            <w:r w:rsidRPr="00144321">
              <w:rPr>
                <w:b/>
                <w:bCs/>
                <w:lang w:eastAsia="en-IN"/>
              </w:rPr>
              <w:t>Polynomial Regression</w:t>
            </w:r>
          </w:p>
        </w:tc>
        <w:tc>
          <w:tcPr>
            <w:tcW w:w="3192" w:type="dxa"/>
            <w:shd w:val="clear" w:color="auto" w:fill="auto"/>
          </w:tcPr>
          <w:p w14:paraId="53D82BA5" w14:textId="77777777" w:rsidR="00B51D93" w:rsidRPr="00144321" w:rsidRDefault="00896E0B" w:rsidP="00144321">
            <w:pPr>
              <w:autoSpaceDE w:val="0"/>
              <w:autoSpaceDN w:val="0"/>
              <w:adjustRightInd w:val="0"/>
              <w:spacing w:line="360" w:lineRule="auto"/>
              <w:rPr>
                <w:lang w:eastAsia="en-IN"/>
              </w:rPr>
            </w:pPr>
            <w:r w:rsidRPr="00144321">
              <w:rPr>
                <w:lang w:eastAsia="en-IN"/>
              </w:rPr>
              <w:t>0.0016</w:t>
            </w:r>
          </w:p>
        </w:tc>
        <w:tc>
          <w:tcPr>
            <w:tcW w:w="3192" w:type="dxa"/>
            <w:shd w:val="clear" w:color="auto" w:fill="auto"/>
          </w:tcPr>
          <w:p w14:paraId="270F3315" w14:textId="77777777" w:rsidR="00B51D93" w:rsidRPr="00144321" w:rsidRDefault="00896E0B" w:rsidP="00144321">
            <w:pPr>
              <w:autoSpaceDE w:val="0"/>
              <w:autoSpaceDN w:val="0"/>
              <w:adjustRightInd w:val="0"/>
              <w:spacing w:line="360" w:lineRule="auto"/>
              <w:rPr>
                <w:lang w:eastAsia="en-IN"/>
              </w:rPr>
            </w:pPr>
            <w:r w:rsidRPr="00144321">
              <w:rPr>
                <w:lang w:eastAsia="en-IN"/>
              </w:rPr>
              <w:t>16.5184</w:t>
            </w:r>
          </w:p>
        </w:tc>
      </w:tr>
    </w:tbl>
    <w:p w14:paraId="3D92BB78" w14:textId="77777777" w:rsidR="00896E0B" w:rsidRPr="00896E0B" w:rsidRDefault="00896E0B" w:rsidP="00896E0B">
      <w:pPr>
        <w:autoSpaceDE w:val="0"/>
        <w:autoSpaceDN w:val="0"/>
        <w:adjustRightInd w:val="0"/>
        <w:spacing w:before="240" w:line="360" w:lineRule="auto"/>
        <w:rPr>
          <w:b/>
          <w:bCs/>
          <w:lang w:eastAsia="en-IN"/>
        </w:rPr>
      </w:pPr>
      <w:r>
        <w:rPr>
          <w:b/>
          <w:bCs/>
          <w:lang w:eastAsia="en-IN"/>
        </w:rPr>
        <w:t>6.3.</w:t>
      </w:r>
      <w:r w:rsidRPr="00896E0B">
        <w:rPr>
          <w:b/>
          <w:bCs/>
          <w:lang w:eastAsia="en-IN"/>
        </w:rPr>
        <w:t>2. Observations and Analysis</w:t>
      </w:r>
    </w:p>
    <w:p w14:paraId="412EBA51" w14:textId="77777777" w:rsidR="00896E0B" w:rsidRPr="00896E0B" w:rsidRDefault="00896E0B" w:rsidP="00ED6494">
      <w:pPr>
        <w:numPr>
          <w:ilvl w:val="0"/>
          <w:numId w:val="46"/>
        </w:numPr>
        <w:autoSpaceDE w:val="0"/>
        <w:autoSpaceDN w:val="0"/>
        <w:adjustRightInd w:val="0"/>
        <w:spacing w:line="360" w:lineRule="auto"/>
        <w:jc w:val="both"/>
        <w:rPr>
          <w:lang w:eastAsia="en-IN"/>
        </w:rPr>
      </w:pPr>
      <w:r w:rsidRPr="00896E0B">
        <w:rPr>
          <w:lang w:eastAsia="en-IN"/>
        </w:rPr>
        <w:t>XGBoost achieved the lowest MSE (0.0000), indicating the highest accuracy among all models. This suggests that XGBoost effectively captures market trends and price variations.</w:t>
      </w:r>
    </w:p>
    <w:p w14:paraId="38AE9975" w14:textId="77777777" w:rsidR="00896E0B" w:rsidRPr="00896E0B" w:rsidRDefault="00896E0B" w:rsidP="00ED6494">
      <w:pPr>
        <w:numPr>
          <w:ilvl w:val="0"/>
          <w:numId w:val="46"/>
        </w:numPr>
        <w:autoSpaceDE w:val="0"/>
        <w:autoSpaceDN w:val="0"/>
        <w:adjustRightInd w:val="0"/>
        <w:spacing w:line="360" w:lineRule="auto"/>
        <w:jc w:val="both"/>
        <w:rPr>
          <w:lang w:eastAsia="en-IN"/>
        </w:rPr>
      </w:pPr>
      <w:r w:rsidRPr="00896E0B">
        <w:rPr>
          <w:lang w:eastAsia="en-IN"/>
        </w:rPr>
        <w:t>LSTM performed well (MSE: 0.0002, R²: 1.7745), showing strong time-series forecasting capabilities. Its ability to process sequential dependencies makes it a suitable model for price prediction over time.</w:t>
      </w:r>
    </w:p>
    <w:p w14:paraId="1D41E3CA" w14:textId="77777777" w:rsidR="00896E0B" w:rsidRPr="00896E0B" w:rsidRDefault="00896E0B" w:rsidP="00ED6494">
      <w:pPr>
        <w:numPr>
          <w:ilvl w:val="0"/>
          <w:numId w:val="46"/>
        </w:numPr>
        <w:autoSpaceDE w:val="0"/>
        <w:autoSpaceDN w:val="0"/>
        <w:adjustRightInd w:val="0"/>
        <w:spacing w:line="360" w:lineRule="auto"/>
        <w:jc w:val="both"/>
        <w:rPr>
          <w:lang w:eastAsia="en-IN"/>
        </w:rPr>
      </w:pPr>
      <w:r w:rsidRPr="00896E0B">
        <w:rPr>
          <w:lang w:eastAsia="en-IN"/>
        </w:rPr>
        <w:t>Random Forest produced moderate results (MSE: 0.0001, R²: 0.4185). While it captures feature importance well, it might not be as effective in time-series predictions compared to LSTM.</w:t>
      </w:r>
    </w:p>
    <w:p w14:paraId="03CC7E66" w14:textId="77777777" w:rsidR="00896E0B" w:rsidRPr="00896E0B" w:rsidRDefault="00896E0B" w:rsidP="00ED6494">
      <w:pPr>
        <w:numPr>
          <w:ilvl w:val="0"/>
          <w:numId w:val="46"/>
        </w:numPr>
        <w:autoSpaceDE w:val="0"/>
        <w:autoSpaceDN w:val="0"/>
        <w:adjustRightInd w:val="0"/>
        <w:spacing w:line="360" w:lineRule="auto"/>
        <w:jc w:val="both"/>
        <w:rPr>
          <w:lang w:eastAsia="en-IN"/>
        </w:rPr>
      </w:pPr>
      <w:r w:rsidRPr="00896E0B">
        <w:rPr>
          <w:lang w:eastAsia="en-IN"/>
        </w:rPr>
        <w:t>Linear Regression had a slightly higher error (MSE: 0.0003), but its R² score (1.9104) suggests it could explain price trends to some extent. However, the model struggles with non-linear relationships in commodity pricing.</w:t>
      </w:r>
    </w:p>
    <w:p w14:paraId="5719C381" w14:textId="77777777" w:rsidR="00896E0B" w:rsidRPr="00896E0B" w:rsidRDefault="00896E0B" w:rsidP="00ED6494">
      <w:pPr>
        <w:numPr>
          <w:ilvl w:val="0"/>
          <w:numId w:val="46"/>
        </w:numPr>
        <w:autoSpaceDE w:val="0"/>
        <w:autoSpaceDN w:val="0"/>
        <w:adjustRightInd w:val="0"/>
        <w:spacing w:line="360" w:lineRule="auto"/>
        <w:jc w:val="both"/>
        <w:rPr>
          <w:lang w:eastAsia="en-IN"/>
        </w:rPr>
      </w:pPr>
      <w:r w:rsidRPr="00896E0B">
        <w:rPr>
          <w:lang w:eastAsia="en-IN"/>
        </w:rPr>
        <w:t>Polynomial Regression showed high MSE (0.0016) and an R² score of 16.5184, suggesting it overfits the data.</w:t>
      </w:r>
    </w:p>
    <w:p w14:paraId="126E0B66" w14:textId="77777777" w:rsidR="00896E0B" w:rsidRPr="00896E0B" w:rsidRDefault="00896E0B" w:rsidP="00ED6494">
      <w:pPr>
        <w:numPr>
          <w:ilvl w:val="0"/>
          <w:numId w:val="46"/>
        </w:numPr>
        <w:autoSpaceDE w:val="0"/>
        <w:autoSpaceDN w:val="0"/>
        <w:adjustRightInd w:val="0"/>
        <w:spacing w:line="360" w:lineRule="auto"/>
        <w:jc w:val="both"/>
        <w:rPr>
          <w:lang w:eastAsia="en-IN"/>
        </w:rPr>
      </w:pPr>
      <w:r w:rsidRPr="00896E0B">
        <w:rPr>
          <w:lang w:eastAsia="en-IN"/>
        </w:rPr>
        <w:t>The Neural Network model performed unexpectedly poorly (MSE: 64.8853, R²: 731495.3613), likely due to overfitting, incorrect hyperparameters, or data scaling issues.</w:t>
      </w:r>
    </w:p>
    <w:p w14:paraId="0AA05AE5" w14:textId="77777777" w:rsidR="00896E0B" w:rsidRDefault="00896E0B" w:rsidP="00896E0B">
      <w:pPr>
        <w:autoSpaceDE w:val="0"/>
        <w:autoSpaceDN w:val="0"/>
        <w:adjustRightInd w:val="0"/>
        <w:spacing w:line="360" w:lineRule="auto"/>
        <w:rPr>
          <w:b/>
          <w:bCs/>
          <w:lang w:eastAsia="en-IN"/>
        </w:rPr>
      </w:pPr>
    </w:p>
    <w:p w14:paraId="44CBC787" w14:textId="77777777" w:rsidR="00896E0B" w:rsidRPr="00896E0B" w:rsidRDefault="00896E0B" w:rsidP="00896E0B">
      <w:pPr>
        <w:autoSpaceDE w:val="0"/>
        <w:autoSpaceDN w:val="0"/>
        <w:adjustRightInd w:val="0"/>
        <w:spacing w:line="360" w:lineRule="auto"/>
        <w:rPr>
          <w:b/>
          <w:bCs/>
          <w:lang w:eastAsia="en-IN"/>
        </w:rPr>
      </w:pPr>
      <w:r>
        <w:rPr>
          <w:b/>
          <w:bCs/>
          <w:lang w:eastAsia="en-IN"/>
        </w:rPr>
        <w:lastRenderedPageBreak/>
        <w:t>6.3.</w:t>
      </w:r>
      <w:r w:rsidRPr="00896E0B">
        <w:rPr>
          <w:b/>
          <w:bCs/>
          <w:lang w:eastAsia="en-IN"/>
        </w:rPr>
        <w:t>3. Best Model Selection</w:t>
      </w:r>
    </w:p>
    <w:p w14:paraId="58B252B2" w14:textId="77777777" w:rsidR="00896E0B" w:rsidRPr="00896E0B" w:rsidRDefault="00896E0B" w:rsidP="00ED6494">
      <w:pPr>
        <w:numPr>
          <w:ilvl w:val="0"/>
          <w:numId w:val="47"/>
        </w:numPr>
        <w:autoSpaceDE w:val="0"/>
        <w:autoSpaceDN w:val="0"/>
        <w:adjustRightInd w:val="0"/>
        <w:spacing w:line="360" w:lineRule="auto"/>
        <w:jc w:val="both"/>
        <w:rPr>
          <w:lang w:eastAsia="en-IN"/>
        </w:rPr>
      </w:pPr>
      <w:r w:rsidRPr="00896E0B">
        <w:rPr>
          <w:lang w:eastAsia="en-IN"/>
        </w:rPr>
        <w:t>XGBoost is the most effective model for price prediction due to its lowest MSE (0.0000) and a strong R² score (0.7164).</w:t>
      </w:r>
    </w:p>
    <w:p w14:paraId="4C1B4989" w14:textId="77777777" w:rsidR="00896E0B" w:rsidRPr="00896E0B" w:rsidRDefault="00896E0B" w:rsidP="00ED6494">
      <w:pPr>
        <w:numPr>
          <w:ilvl w:val="0"/>
          <w:numId w:val="47"/>
        </w:numPr>
        <w:autoSpaceDE w:val="0"/>
        <w:autoSpaceDN w:val="0"/>
        <w:adjustRightInd w:val="0"/>
        <w:spacing w:line="360" w:lineRule="auto"/>
        <w:jc w:val="both"/>
        <w:rPr>
          <w:lang w:eastAsia="en-IN"/>
        </w:rPr>
      </w:pPr>
      <w:r w:rsidRPr="00896E0B">
        <w:rPr>
          <w:lang w:eastAsia="en-IN"/>
        </w:rPr>
        <w:t>LSTM remains a viable option, particularly for long-term forecasting where sequential dependencies are critical.</w:t>
      </w:r>
    </w:p>
    <w:p w14:paraId="4DE0E290" w14:textId="77777777" w:rsidR="00896E0B" w:rsidRPr="00896E0B" w:rsidRDefault="00896E0B" w:rsidP="00ED6494">
      <w:pPr>
        <w:numPr>
          <w:ilvl w:val="0"/>
          <w:numId w:val="47"/>
        </w:numPr>
        <w:autoSpaceDE w:val="0"/>
        <w:autoSpaceDN w:val="0"/>
        <w:adjustRightInd w:val="0"/>
        <w:spacing w:line="360" w:lineRule="auto"/>
        <w:jc w:val="both"/>
        <w:rPr>
          <w:lang w:eastAsia="en-IN"/>
        </w:rPr>
      </w:pPr>
      <w:r w:rsidRPr="00896E0B">
        <w:rPr>
          <w:lang w:eastAsia="en-IN"/>
        </w:rPr>
        <w:t>Random Forest and Linear Regression show moderate performance, but they might require further tuning to improve accuracy.</w:t>
      </w:r>
    </w:p>
    <w:p w14:paraId="47608754" w14:textId="77777777" w:rsidR="00896E0B" w:rsidRDefault="00896E0B" w:rsidP="00ED6494">
      <w:pPr>
        <w:numPr>
          <w:ilvl w:val="0"/>
          <w:numId w:val="47"/>
        </w:numPr>
        <w:autoSpaceDE w:val="0"/>
        <w:autoSpaceDN w:val="0"/>
        <w:adjustRightInd w:val="0"/>
        <w:spacing w:line="360" w:lineRule="auto"/>
        <w:jc w:val="both"/>
        <w:rPr>
          <w:lang w:eastAsia="en-IN"/>
        </w:rPr>
      </w:pPr>
      <w:r w:rsidRPr="00896E0B">
        <w:rPr>
          <w:lang w:eastAsia="en-IN"/>
        </w:rPr>
        <w:t>Neural Networks need hyperparameter adjustments, as the current results indicate potential overfitting or improper learning.</w:t>
      </w:r>
    </w:p>
    <w:p w14:paraId="5D347343" w14:textId="77777777" w:rsidR="00896E0B" w:rsidRPr="00896E0B" w:rsidRDefault="00580150" w:rsidP="002A584D">
      <w:pPr>
        <w:autoSpaceDE w:val="0"/>
        <w:autoSpaceDN w:val="0"/>
        <w:adjustRightInd w:val="0"/>
        <w:spacing w:line="360" w:lineRule="auto"/>
        <w:jc w:val="center"/>
        <w:rPr>
          <w:lang w:eastAsia="en-IN"/>
        </w:rPr>
      </w:pPr>
      <w:r w:rsidRPr="00896E0B">
        <w:rPr>
          <w:noProof/>
          <w:sz w:val="18"/>
          <w:szCs w:val="18"/>
        </w:rPr>
        <w:drawing>
          <wp:anchor distT="0" distB="0" distL="114300" distR="114300" simplePos="0" relativeHeight="251662336" behindDoc="0" locked="0" layoutInCell="1" allowOverlap="1" wp14:anchorId="6D2D7A39" wp14:editId="04B6D6D8">
            <wp:simplePos x="0" y="0"/>
            <wp:positionH relativeFrom="column">
              <wp:posOffset>0</wp:posOffset>
            </wp:positionH>
            <wp:positionV relativeFrom="paragraph">
              <wp:posOffset>4445</wp:posOffset>
            </wp:positionV>
            <wp:extent cx="5943600" cy="3246120"/>
            <wp:effectExtent l="0" t="0" r="0" b="0"/>
            <wp:wrapSquare wrapText="bothSides"/>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E0B" w:rsidRPr="00896E0B">
        <w:rPr>
          <w:sz w:val="20"/>
          <w:szCs w:val="20"/>
          <w:lang w:eastAsia="en-IN"/>
        </w:rPr>
        <w:t>Fig 8 Comparison between Models</w:t>
      </w:r>
    </w:p>
    <w:p w14:paraId="4036B1B3" w14:textId="77777777" w:rsidR="00B51D93" w:rsidRDefault="002A584D" w:rsidP="002A584D">
      <w:pPr>
        <w:autoSpaceDE w:val="0"/>
        <w:autoSpaceDN w:val="0"/>
        <w:adjustRightInd w:val="0"/>
        <w:spacing w:line="360" w:lineRule="auto"/>
        <w:ind w:firstLine="720"/>
        <w:jc w:val="both"/>
        <w:rPr>
          <w:lang w:eastAsia="en-IN"/>
        </w:rPr>
      </w:pPr>
      <w:r w:rsidRPr="002A584D">
        <w:rPr>
          <w:lang w:eastAsia="en-IN"/>
        </w:rPr>
        <w:t>This section provided a detailed evaluation of AI/ML models used for price prediction. XGBoost outperformed all other models, making it the optimal choice for real-time agricultural price forecasting. The LSTM model remains a strong alternative for long-term predictions. These findings validate the importance of AI-driven decision-making in optimizing agricultural trade and highlight areas for further improvements.</w:t>
      </w:r>
    </w:p>
    <w:p w14:paraId="0D4BEA23" w14:textId="77777777" w:rsidR="002A584D" w:rsidRPr="002A584D" w:rsidRDefault="002A584D" w:rsidP="002A584D">
      <w:pPr>
        <w:autoSpaceDE w:val="0"/>
        <w:autoSpaceDN w:val="0"/>
        <w:adjustRightInd w:val="0"/>
        <w:spacing w:line="360" w:lineRule="auto"/>
        <w:jc w:val="both"/>
        <w:rPr>
          <w:b/>
          <w:bCs/>
          <w:lang w:eastAsia="en-IN"/>
        </w:rPr>
      </w:pPr>
      <w:r>
        <w:rPr>
          <w:lang w:eastAsia="en-IN"/>
        </w:rPr>
        <w:br w:type="page"/>
      </w:r>
      <w:r w:rsidRPr="002A584D">
        <w:rPr>
          <w:b/>
          <w:bCs/>
          <w:sz w:val="32"/>
          <w:szCs w:val="32"/>
          <w:lang w:eastAsia="en-IN"/>
        </w:rPr>
        <w:lastRenderedPageBreak/>
        <w:t>Chapter 7</w:t>
      </w:r>
    </w:p>
    <w:p w14:paraId="3461E67B" w14:textId="77777777" w:rsidR="002A584D" w:rsidRDefault="002A584D" w:rsidP="002A584D">
      <w:pPr>
        <w:autoSpaceDE w:val="0"/>
        <w:autoSpaceDN w:val="0"/>
        <w:adjustRightInd w:val="0"/>
        <w:spacing w:line="360" w:lineRule="auto"/>
        <w:jc w:val="center"/>
        <w:rPr>
          <w:b/>
          <w:bCs/>
          <w:sz w:val="32"/>
          <w:szCs w:val="32"/>
          <w:lang w:eastAsia="en-IN"/>
        </w:rPr>
      </w:pPr>
      <w:r w:rsidRPr="002A584D">
        <w:rPr>
          <w:b/>
          <w:bCs/>
          <w:sz w:val="32"/>
          <w:szCs w:val="32"/>
          <w:lang w:eastAsia="en-IN"/>
        </w:rPr>
        <w:t>Conclusion and Future Enhancement</w:t>
      </w:r>
    </w:p>
    <w:p w14:paraId="2AD3C524" w14:textId="77777777" w:rsidR="002A584D" w:rsidRPr="002A584D" w:rsidRDefault="002A584D" w:rsidP="002A584D">
      <w:pPr>
        <w:autoSpaceDE w:val="0"/>
        <w:autoSpaceDN w:val="0"/>
        <w:adjustRightInd w:val="0"/>
        <w:spacing w:line="360" w:lineRule="auto"/>
        <w:ind w:firstLine="720"/>
        <w:jc w:val="both"/>
        <w:rPr>
          <w:lang w:eastAsia="en-IN"/>
        </w:rPr>
      </w:pPr>
      <w:r w:rsidRPr="002A584D">
        <w:rPr>
          <w:lang w:eastAsia="en-IN"/>
        </w:rPr>
        <w:t>This chapter presents the final conclusions of the Agricultural Price Prediction System, and outlines potential future enhancements to improve its accuracy, scalability, and usability.</w:t>
      </w:r>
    </w:p>
    <w:p w14:paraId="193EC25C" w14:textId="77777777" w:rsidR="002A584D" w:rsidRPr="002A584D" w:rsidRDefault="002A584D" w:rsidP="002A584D">
      <w:pPr>
        <w:autoSpaceDE w:val="0"/>
        <w:autoSpaceDN w:val="0"/>
        <w:adjustRightInd w:val="0"/>
        <w:spacing w:line="360" w:lineRule="auto"/>
        <w:rPr>
          <w:b/>
          <w:bCs/>
          <w:sz w:val="28"/>
          <w:szCs w:val="28"/>
          <w:lang w:eastAsia="en-IN"/>
        </w:rPr>
      </w:pPr>
      <w:r w:rsidRPr="002A584D">
        <w:rPr>
          <w:b/>
          <w:bCs/>
          <w:sz w:val="28"/>
          <w:szCs w:val="28"/>
          <w:lang w:eastAsia="en-IN"/>
        </w:rPr>
        <w:t>7.1 Summary</w:t>
      </w:r>
    </w:p>
    <w:p w14:paraId="17B2F374" w14:textId="77777777" w:rsidR="002A584D" w:rsidRPr="002A584D" w:rsidRDefault="002A584D" w:rsidP="002A584D">
      <w:pPr>
        <w:autoSpaceDE w:val="0"/>
        <w:autoSpaceDN w:val="0"/>
        <w:adjustRightInd w:val="0"/>
        <w:spacing w:line="360" w:lineRule="auto"/>
        <w:ind w:firstLine="720"/>
        <w:jc w:val="both"/>
        <w:rPr>
          <w:lang w:eastAsia="en-IN"/>
        </w:rPr>
      </w:pPr>
      <w:r w:rsidRPr="002A584D">
        <w:rPr>
          <w:lang w:eastAsia="en-IN"/>
        </w:rPr>
        <w:t>This project successfully developed a data-driven agricultural price prediction system, integrating AI and ML models to assist farmers, traders, and consumers in making informed pricing decisions. The XGBoost model performed best, demonstrating high accuracy, while LSTM remained a strong candidate for time-series forecasting.</w:t>
      </w:r>
    </w:p>
    <w:p w14:paraId="47326D2D" w14:textId="77777777" w:rsidR="002A584D" w:rsidRPr="002A584D" w:rsidRDefault="002A584D" w:rsidP="002A584D">
      <w:pPr>
        <w:autoSpaceDE w:val="0"/>
        <w:autoSpaceDN w:val="0"/>
        <w:adjustRightInd w:val="0"/>
        <w:spacing w:line="360" w:lineRule="auto"/>
        <w:ind w:firstLine="720"/>
        <w:jc w:val="both"/>
        <w:rPr>
          <w:lang w:eastAsia="en-IN"/>
        </w:rPr>
      </w:pPr>
      <w:r w:rsidRPr="002A584D">
        <w:rPr>
          <w:lang w:eastAsia="en-IN"/>
        </w:rPr>
        <w:t>However, certain limitations, such as lack of real-time data integration and model retraining challenges, need to be addressed. Future enhancements include deploying the system, improving model accuracy, adding real-time data streams, and expanding user features to enhance usability.</w:t>
      </w:r>
    </w:p>
    <w:p w14:paraId="74932E7D" w14:textId="77777777" w:rsidR="002A584D" w:rsidRDefault="002A584D" w:rsidP="002A584D">
      <w:pPr>
        <w:autoSpaceDE w:val="0"/>
        <w:autoSpaceDN w:val="0"/>
        <w:adjustRightInd w:val="0"/>
        <w:spacing w:line="360" w:lineRule="auto"/>
        <w:ind w:firstLine="720"/>
        <w:jc w:val="both"/>
        <w:rPr>
          <w:lang w:eastAsia="en-IN"/>
        </w:rPr>
      </w:pPr>
      <w:r w:rsidRPr="002A584D">
        <w:rPr>
          <w:lang w:eastAsia="en-IN"/>
        </w:rPr>
        <w:t>The Agricultural Price Prediction System has the potential to revolutionize agriculture-based trading, ensuring better market transparency, increased profits for farmers, and improved decision-making for stakeholders. With further improvements, the system can become a valuable tool in the digital transformation of the agricultural sector.</w:t>
      </w:r>
    </w:p>
    <w:p w14:paraId="4D6B54C4" w14:textId="77777777" w:rsidR="002A584D" w:rsidRPr="002A584D" w:rsidRDefault="002A584D" w:rsidP="002A584D">
      <w:pPr>
        <w:autoSpaceDE w:val="0"/>
        <w:autoSpaceDN w:val="0"/>
        <w:adjustRightInd w:val="0"/>
        <w:spacing w:line="360" w:lineRule="auto"/>
        <w:jc w:val="both"/>
        <w:rPr>
          <w:b/>
          <w:bCs/>
          <w:lang w:eastAsia="en-IN"/>
        </w:rPr>
      </w:pPr>
      <w:r w:rsidRPr="002A584D">
        <w:rPr>
          <w:b/>
          <w:bCs/>
          <w:lang w:eastAsia="en-IN"/>
        </w:rPr>
        <w:t>7.2 Future Enhancements</w:t>
      </w:r>
    </w:p>
    <w:p w14:paraId="299FB7A6" w14:textId="77777777" w:rsidR="002A584D" w:rsidRPr="002A584D" w:rsidRDefault="002A584D" w:rsidP="002A584D">
      <w:pPr>
        <w:autoSpaceDE w:val="0"/>
        <w:autoSpaceDN w:val="0"/>
        <w:adjustRightInd w:val="0"/>
        <w:spacing w:line="360" w:lineRule="auto"/>
        <w:ind w:firstLine="720"/>
        <w:jc w:val="both"/>
        <w:rPr>
          <w:lang w:eastAsia="en-IN"/>
        </w:rPr>
      </w:pPr>
      <w:r w:rsidRPr="002A584D">
        <w:rPr>
          <w:lang w:eastAsia="en-IN"/>
        </w:rPr>
        <w:t>To improve the system and make it more scalable, efficient, and user-friendly, several enhancements are planned. Model optimization and feature expansion will involve further fine-tuning of hyperparameters in Neural Networks and Polynomial Regression to enhance accuracy. Additionally, the system will incorporate hybrid models that combine time-series analysis (LSTM) with ensemble techniques (XGBoost, Random Forest) to improve prediction reliability and performance.</w:t>
      </w:r>
    </w:p>
    <w:p w14:paraId="6F5529FA" w14:textId="77777777" w:rsidR="002A584D" w:rsidRPr="002A584D" w:rsidRDefault="002A584D" w:rsidP="002A584D">
      <w:pPr>
        <w:autoSpaceDE w:val="0"/>
        <w:autoSpaceDN w:val="0"/>
        <w:adjustRightInd w:val="0"/>
        <w:spacing w:line="360" w:lineRule="auto"/>
        <w:ind w:firstLine="720"/>
        <w:jc w:val="both"/>
        <w:rPr>
          <w:lang w:eastAsia="en-IN"/>
        </w:rPr>
      </w:pPr>
      <w:r w:rsidRPr="002A584D">
        <w:rPr>
          <w:lang w:eastAsia="en-IN"/>
        </w:rPr>
        <w:t>Another key enhancement is the introduction of AI-powered market insights, which will help farmers make better-informed decisions. This includes implementing demand forecasting models that assist farmers in planning crop production based on projected market trends. Furthermore, the system will feature automated alerts and notifications that notify farmers about significant price fluctuations, ensuring they can take timely actions to maximize profits and reduce risks.</w:t>
      </w:r>
    </w:p>
    <w:p w14:paraId="31385162" w14:textId="77777777" w:rsidR="002A584D" w:rsidRPr="002A584D" w:rsidRDefault="002A584D" w:rsidP="002A584D">
      <w:pPr>
        <w:autoSpaceDE w:val="0"/>
        <w:autoSpaceDN w:val="0"/>
        <w:adjustRightInd w:val="0"/>
        <w:spacing w:line="360" w:lineRule="auto"/>
        <w:ind w:firstLine="720"/>
        <w:jc w:val="both"/>
        <w:rPr>
          <w:lang w:eastAsia="en-IN"/>
        </w:rPr>
      </w:pPr>
      <w:r w:rsidRPr="002A584D">
        <w:rPr>
          <w:lang w:eastAsia="en-IN"/>
        </w:rPr>
        <w:lastRenderedPageBreak/>
        <w:t>To enhance accessibility, a mobile application will be developed, allowing farmers to easily access price predictions, track market trends, and receive personalized recommendations directly from their smartphones. The app will also support multilingual features, ensuring that farmers from different regions can navigate and use the platform effortlessly, regardless of their language preferences. These improvements will make the system more adaptable and beneficial to a wider range of users in the agricultural sector.</w:t>
      </w:r>
    </w:p>
    <w:p w14:paraId="5896F64A" w14:textId="77777777" w:rsidR="002A584D" w:rsidRPr="002A584D" w:rsidRDefault="002A584D" w:rsidP="002A584D">
      <w:pPr>
        <w:autoSpaceDE w:val="0"/>
        <w:autoSpaceDN w:val="0"/>
        <w:adjustRightInd w:val="0"/>
        <w:spacing w:line="360" w:lineRule="auto"/>
        <w:jc w:val="both"/>
        <w:rPr>
          <w:lang w:eastAsia="en-IN"/>
        </w:rPr>
      </w:pPr>
    </w:p>
    <w:p w14:paraId="32735EFC" w14:textId="779AA39A" w:rsidR="00036341" w:rsidRDefault="00036341" w:rsidP="002A584D">
      <w:pPr>
        <w:autoSpaceDE w:val="0"/>
        <w:autoSpaceDN w:val="0"/>
        <w:adjustRightInd w:val="0"/>
        <w:spacing w:line="360" w:lineRule="auto"/>
        <w:rPr>
          <w:b/>
          <w:bCs/>
          <w:sz w:val="32"/>
          <w:szCs w:val="32"/>
          <w:lang w:eastAsia="en-IN"/>
        </w:rPr>
      </w:pPr>
    </w:p>
    <w:p w14:paraId="02833C51" w14:textId="77777777" w:rsidR="00036341" w:rsidRDefault="00036341">
      <w:pPr>
        <w:rPr>
          <w:b/>
          <w:bCs/>
          <w:sz w:val="32"/>
          <w:szCs w:val="32"/>
          <w:lang w:eastAsia="en-IN"/>
        </w:rPr>
      </w:pPr>
      <w:r>
        <w:rPr>
          <w:b/>
          <w:bCs/>
          <w:sz w:val="32"/>
          <w:szCs w:val="32"/>
          <w:lang w:eastAsia="en-IN"/>
        </w:rPr>
        <w:br w:type="page"/>
      </w:r>
    </w:p>
    <w:p w14:paraId="7F65988F" w14:textId="3E25862B" w:rsidR="002A584D" w:rsidRDefault="00036341" w:rsidP="00036341">
      <w:pPr>
        <w:autoSpaceDE w:val="0"/>
        <w:autoSpaceDN w:val="0"/>
        <w:adjustRightInd w:val="0"/>
        <w:spacing w:line="360" w:lineRule="auto"/>
        <w:jc w:val="center"/>
        <w:rPr>
          <w:b/>
          <w:bCs/>
          <w:sz w:val="32"/>
          <w:szCs w:val="32"/>
          <w:lang w:eastAsia="en-IN"/>
        </w:rPr>
      </w:pPr>
      <w:r>
        <w:rPr>
          <w:b/>
          <w:bCs/>
          <w:sz w:val="32"/>
          <w:szCs w:val="32"/>
          <w:lang w:eastAsia="en-IN"/>
        </w:rPr>
        <w:lastRenderedPageBreak/>
        <w:t>REFERNCE</w:t>
      </w:r>
    </w:p>
    <w:p w14:paraId="3E76FF90" w14:textId="090EC5F0" w:rsidR="00377B8D" w:rsidRPr="009654E7" w:rsidRDefault="00377B8D" w:rsidP="009654E7">
      <w:pPr>
        <w:pStyle w:val="ListParagraph"/>
        <w:numPr>
          <w:ilvl w:val="0"/>
          <w:numId w:val="51"/>
        </w:numPr>
        <w:spacing w:before="120" w:after="120"/>
        <w:jc w:val="both"/>
        <w:rPr>
          <w:i/>
        </w:rPr>
      </w:pPr>
      <w:r w:rsidRPr="009654E7">
        <w:rPr>
          <w:i/>
        </w:rPr>
        <w:t xml:space="preserve">Elavarasan, Dhivya, and PM Durairaj Vincent. "Crop yield prediction using deep reinforcement learning model for sustainable agrarian applications." IEEE access 8 (2020): 86886-86901. </w:t>
      </w:r>
    </w:p>
    <w:p w14:paraId="37D0CB67" w14:textId="7DC5DDA4" w:rsidR="00377B8D" w:rsidRPr="009654E7" w:rsidRDefault="00377B8D" w:rsidP="009654E7">
      <w:pPr>
        <w:pStyle w:val="ListParagraph"/>
        <w:numPr>
          <w:ilvl w:val="0"/>
          <w:numId w:val="51"/>
        </w:numPr>
        <w:spacing w:before="120" w:after="120"/>
        <w:jc w:val="both"/>
        <w:rPr>
          <w:i/>
        </w:rPr>
      </w:pPr>
      <w:r w:rsidRPr="009654E7">
        <w:rPr>
          <w:i/>
        </w:rPr>
        <w:t>Huang, Jianxi, et al. "Assimilation of remote sensing into crop growth models: Current status and perspectives." Agricultural and Forest Meteorology 276 (2019): 107609.</w:t>
      </w:r>
    </w:p>
    <w:p w14:paraId="156918FF" w14:textId="6AE16220" w:rsidR="00377B8D" w:rsidRPr="009654E7" w:rsidRDefault="00377B8D" w:rsidP="009654E7">
      <w:pPr>
        <w:pStyle w:val="ListParagraph"/>
        <w:numPr>
          <w:ilvl w:val="0"/>
          <w:numId w:val="51"/>
        </w:numPr>
        <w:spacing w:before="120" w:after="120"/>
        <w:jc w:val="both"/>
        <w:rPr>
          <w:i/>
        </w:rPr>
      </w:pPr>
      <w:r w:rsidRPr="009654E7">
        <w:rPr>
          <w:i/>
        </w:rPr>
        <w:t>Holzman, Mauro E., et al. "Early assessment of crop yield from remotely sensed water stress and solar radiation data." ISPRS journal of photogrammetry and remote sensing 145 (2018): 297-308.</w:t>
      </w:r>
    </w:p>
    <w:p w14:paraId="5A3A3C30" w14:textId="17F40856" w:rsidR="00377B8D" w:rsidRPr="009654E7" w:rsidRDefault="00377B8D" w:rsidP="009654E7">
      <w:pPr>
        <w:pStyle w:val="ListParagraph"/>
        <w:numPr>
          <w:ilvl w:val="0"/>
          <w:numId w:val="51"/>
        </w:numPr>
        <w:spacing w:before="120" w:after="120"/>
        <w:jc w:val="both"/>
        <w:rPr>
          <w:i/>
        </w:rPr>
      </w:pPr>
      <w:r w:rsidRPr="009654E7">
        <w:rPr>
          <w:i/>
        </w:rPr>
        <w:t>Singh, Arti, et al. "Machine learning for high-throughput stress phenotyping in plants." Trends in plant science 21.2 (2016): 110-124.</w:t>
      </w:r>
    </w:p>
    <w:p w14:paraId="7B198695" w14:textId="77777777" w:rsidR="00377B8D" w:rsidRPr="009654E7" w:rsidRDefault="00377B8D" w:rsidP="009654E7">
      <w:pPr>
        <w:pStyle w:val="ListParagraph"/>
        <w:numPr>
          <w:ilvl w:val="0"/>
          <w:numId w:val="51"/>
        </w:numPr>
        <w:spacing w:before="120" w:after="120"/>
        <w:jc w:val="both"/>
        <w:rPr>
          <w:i/>
        </w:rPr>
      </w:pPr>
      <w:r w:rsidRPr="009654E7">
        <w:rPr>
          <w:i/>
        </w:rPr>
        <w:t>Whetton, R., Zhao, Y., Shaddad, S., &amp; Mouazen, A. M. (2017). Nonlinear parametric modelling to study how soil properties affect crop yields and NDVI. Computers and electronics in agriculture, 138, 127-136.</w:t>
      </w:r>
    </w:p>
    <w:p w14:paraId="520E5078" w14:textId="77777777" w:rsidR="00377B8D" w:rsidRPr="009654E7" w:rsidRDefault="00377B8D" w:rsidP="009654E7">
      <w:pPr>
        <w:pStyle w:val="ListParagraph"/>
        <w:numPr>
          <w:ilvl w:val="0"/>
          <w:numId w:val="51"/>
        </w:numPr>
        <w:spacing w:before="120" w:after="120"/>
        <w:jc w:val="both"/>
        <w:rPr>
          <w:i/>
        </w:rPr>
      </w:pPr>
      <w:r w:rsidRPr="009654E7">
        <w:rPr>
          <w:i/>
        </w:rPr>
        <w:t xml:space="preserve">Dash, Y., Mishra, S. K., &amp; Panigrahi, B. K. (2018). Rainfall prediction for the Kerala state of India using artificial intelligence approaches. Computers &amp; Electrical Engineering, 70, 66-73. </w:t>
      </w:r>
    </w:p>
    <w:p w14:paraId="20905F10" w14:textId="77777777" w:rsidR="009654E7" w:rsidRPr="009654E7" w:rsidRDefault="00377B8D" w:rsidP="009654E7">
      <w:pPr>
        <w:pStyle w:val="ListParagraph"/>
        <w:numPr>
          <w:ilvl w:val="0"/>
          <w:numId w:val="51"/>
        </w:numPr>
        <w:spacing w:before="120" w:after="120"/>
        <w:jc w:val="both"/>
        <w:rPr>
          <w:i/>
        </w:rPr>
      </w:pPr>
      <w:r w:rsidRPr="009654E7">
        <w:rPr>
          <w:i/>
        </w:rPr>
        <w:t>Wieder, W., Shoop, S., Barna, L., Franz, T., &amp; Finkenbiner, C. (2018). Comparison of soil strength measurements of agricultural soils in Nebraska. Journal of Terramechanics, 77, 31-48.</w:t>
      </w:r>
    </w:p>
    <w:p w14:paraId="2A6479FB" w14:textId="77777777" w:rsidR="009654E7" w:rsidRPr="009654E7" w:rsidRDefault="00377B8D" w:rsidP="009654E7">
      <w:pPr>
        <w:pStyle w:val="ListParagraph"/>
        <w:numPr>
          <w:ilvl w:val="0"/>
          <w:numId w:val="51"/>
        </w:numPr>
        <w:spacing w:before="120" w:after="120"/>
        <w:jc w:val="both"/>
        <w:rPr>
          <w:i/>
        </w:rPr>
      </w:pPr>
      <w:r w:rsidRPr="009654E7">
        <w:rPr>
          <w:i/>
        </w:rPr>
        <w:t xml:space="preserve">Chlingaryan, A., Sukkarieh, S., &amp; Whelan, B. (2018). Machine learning approaches for crop yield prediction and nitrogen status estimation in precision agriculture: A review. Computers and electronics in agriculture, 151, 61-69. </w:t>
      </w:r>
    </w:p>
    <w:p w14:paraId="1B525E79" w14:textId="77777777" w:rsidR="009654E7" w:rsidRPr="009654E7" w:rsidRDefault="00377B8D" w:rsidP="009654E7">
      <w:pPr>
        <w:pStyle w:val="ListParagraph"/>
        <w:numPr>
          <w:ilvl w:val="0"/>
          <w:numId w:val="51"/>
        </w:numPr>
        <w:spacing w:before="120" w:after="120"/>
        <w:jc w:val="both"/>
        <w:rPr>
          <w:i/>
        </w:rPr>
      </w:pPr>
      <w:r w:rsidRPr="009654E7">
        <w:rPr>
          <w:i/>
        </w:rPr>
        <w:t>Basso, B., &amp; Liu, L. (2019). Seasonal crop yield forecast: Methods, applications, and accuracies. advances in agronomy, 154, 201-255.</w:t>
      </w:r>
    </w:p>
    <w:p w14:paraId="41085691" w14:textId="77777777" w:rsidR="009654E7" w:rsidRPr="009654E7" w:rsidRDefault="00377B8D" w:rsidP="009654E7">
      <w:pPr>
        <w:pStyle w:val="ListParagraph"/>
        <w:numPr>
          <w:ilvl w:val="0"/>
          <w:numId w:val="51"/>
        </w:numPr>
        <w:spacing w:before="120" w:after="120"/>
        <w:jc w:val="both"/>
        <w:rPr>
          <w:i/>
        </w:rPr>
      </w:pPr>
      <w:r w:rsidRPr="009654E7">
        <w:rPr>
          <w:i/>
        </w:rPr>
        <w:t>Shahhosseini, M., Martinez-Feria, R. A., Hu, G., &amp; Archontoulis, S. V. (2019). Maize yield and nitrate loss prediction with machine learning algorithms. Environmental Research Letters, 14(12), 124026.</w:t>
      </w:r>
    </w:p>
    <w:p w14:paraId="32E76F16" w14:textId="77777777" w:rsidR="009654E7" w:rsidRPr="009654E7" w:rsidRDefault="009654E7" w:rsidP="009654E7">
      <w:pPr>
        <w:pStyle w:val="ListParagraph"/>
        <w:numPr>
          <w:ilvl w:val="0"/>
          <w:numId w:val="51"/>
        </w:numPr>
        <w:spacing w:before="120" w:after="120"/>
        <w:jc w:val="both"/>
        <w:rPr>
          <w:i/>
        </w:rPr>
      </w:pPr>
      <w:r w:rsidRPr="009654E7">
        <w:rPr>
          <w:i/>
        </w:rPr>
        <w:t xml:space="preserve"> F. Sun, X. Meng, Y. Zhang, Y. Wang, H. Jiang, and P. Liu, “Agricultural product price forecasting methods: A review,” </w:t>
      </w:r>
      <w:r w:rsidRPr="009654E7">
        <w:rPr>
          <w:rStyle w:val="Emphasis"/>
          <w:i w:val="0"/>
        </w:rPr>
        <w:t>Agriculture</w:t>
      </w:r>
      <w:r w:rsidRPr="009654E7">
        <w:rPr>
          <w:i/>
        </w:rPr>
        <w:t>, vol. 13, no. 9, pp. 1671, Sep. 2023.</w:t>
      </w:r>
    </w:p>
    <w:p w14:paraId="4E51E1EB" w14:textId="77777777" w:rsidR="009654E7" w:rsidRPr="009654E7" w:rsidRDefault="009654E7" w:rsidP="009654E7">
      <w:pPr>
        <w:pStyle w:val="ListParagraph"/>
        <w:numPr>
          <w:ilvl w:val="0"/>
          <w:numId w:val="51"/>
        </w:numPr>
        <w:spacing w:before="120" w:after="120"/>
        <w:jc w:val="both"/>
        <w:rPr>
          <w:i/>
        </w:rPr>
      </w:pPr>
      <w:r w:rsidRPr="009654E7">
        <w:rPr>
          <w:i/>
        </w:rPr>
        <w:t xml:space="preserve">D. Sandhu, P. N. Kulkarni, S. A. M, R. Mishra, P. Khetan, and A. Bhadora, “Agricultural price prediction through artificial intelligence,” </w:t>
      </w:r>
      <w:r w:rsidRPr="009654E7">
        <w:rPr>
          <w:rStyle w:val="Emphasis"/>
          <w:i w:val="0"/>
        </w:rPr>
        <w:t>Int. J. Dev. Res.</w:t>
      </w:r>
      <w:r w:rsidRPr="009654E7">
        <w:rPr>
          <w:i/>
        </w:rPr>
        <w:t>, vol. 14, no. 3, pp. 65161–65165, Mar. 2024.</w:t>
      </w:r>
    </w:p>
    <w:p w14:paraId="58F993C4" w14:textId="77777777" w:rsidR="009654E7" w:rsidRPr="009654E7" w:rsidRDefault="009654E7" w:rsidP="009654E7">
      <w:pPr>
        <w:pStyle w:val="ListParagraph"/>
        <w:numPr>
          <w:ilvl w:val="0"/>
          <w:numId w:val="51"/>
        </w:numPr>
        <w:spacing w:before="120" w:after="120"/>
        <w:jc w:val="both"/>
        <w:rPr>
          <w:i/>
        </w:rPr>
      </w:pPr>
      <w:r w:rsidRPr="009654E7">
        <w:rPr>
          <w:i/>
        </w:rPr>
        <w:t xml:space="preserve"> R. Saxena, R. K. Paul, S. Pavithra, N. P. Singh, and R. Kumar, “Methods and effectiveness of agricultural commodity price forecasts,” </w:t>
      </w:r>
      <w:r w:rsidRPr="009654E7">
        <w:rPr>
          <w:rStyle w:val="Emphasis"/>
          <w:i w:val="0"/>
        </w:rPr>
        <w:t>J. Commodity Markets</w:t>
      </w:r>
      <w:r w:rsidRPr="009654E7">
        <w:rPr>
          <w:i/>
        </w:rPr>
        <w:t>, vol. 10, no. 1, pp. 78–92, 2023.</w:t>
      </w:r>
    </w:p>
    <w:p w14:paraId="083CC086" w14:textId="77777777" w:rsidR="009654E7" w:rsidRPr="009654E7" w:rsidRDefault="009654E7" w:rsidP="009654E7">
      <w:pPr>
        <w:pStyle w:val="ListParagraph"/>
        <w:numPr>
          <w:ilvl w:val="0"/>
          <w:numId w:val="51"/>
        </w:numPr>
        <w:spacing w:before="120" w:after="120"/>
        <w:jc w:val="both"/>
        <w:rPr>
          <w:i/>
        </w:rPr>
      </w:pPr>
      <w:r w:rsidRPr="009654E7">
        <w:rPr>
          <w:i/>
        </w:rPr>
        <w:t xml:space="preserve">E. Elbasi, C. Zaki, A. E. Topcu, W. Abdelbaki, A. I. Zreikat, E. Cina, A. Shdefat, and L. Saker, “Crop prediction model using machine learning algorithms,” </w:t>
      </w:r>
      <w:r w:rsidRPr="009654E7">
        <w:rPr>
          <w:rStyle w:val="Emphasis"/>
          <w:i w:val="0"/>
        </w:rPr>
        <w:t>Appl. Sci.</w:t>
      </w:r>
      <w:r w:rsidRPr="009654E7">
        <w:rPr>
          <w:i/>
        </w:rPr>
        <w:t>, vol. 13, no. 16, pp. 9288, 2023.</w:t>
      </w:r>
    </w:p>
    <w:p w14:paraId="691C972A" w14:textId="77777777" w:rsidR="009654E7" w:rsidRPr="009654E7" w:rsidRDefault="009654E7" w:rsidP="009654E7">
      <w:pPr>
        <w:pStyle w:val="ListParagraph"/>
        <w:numPr>
          <w:ilvl w:val="0"/>
          <w:numId w:val="51"/>
        </w:numPr>
        <w:spacing w:before="120" w:after="120"/>
        <w:jc w:val="both"/>
        <w:rPr>
          <w:i/>
        </w:rPr>
      </w:pPr>
      <w:r w:rsidRPr="009654E7">
        <w:rPr>
          <w:i/>
        </w:rPr>
        <w:t xml:space="preserve">T. Zhang and Z. Tang, “Agricultural commodity futures prices prediction based on a new VMD-SGMD-LSTM model,” </w:t>
      </w:r>
      <w:r w:rsidRPr="009654E7">
        <w:rPr>
          <w:rStyle w:val="Emphasis"/>
          <w:i w:val="0"/>
        </w:rPr>
        <w:t>J. Futures Markets</w:t>
      </w:r>
      <w:r w:rsidRPr="009654E7">
        <w:rPr>
          <w:i/>
        </w:rPr>
        <w:t>, vol. 35, no. 6, pp. 456–470, 2023.</w:t>
      </w:r>
    </w:p>
    <w:p w14:paraId="4A40D4C5" w14:textId="5221789A" w:rsidR="009654E7" w:rsidRDefault="009654E7" w:rsidP="009654E7">
      <w:pPr>
        <w:pStyle w:val="ListParagraph"/>
        <w:numPr>
          <w:ilvl w:val="0"/>
          <w:numId w:val="51"/>
        </w:numPr>
        <w:spacing w:before="120" w:after="120"/>
        <w:jc w:val="both"/>
        <w:rPr>
          <w:i/>
        </w:rPr>
      </w:pPr>
      <w:r w:rsidRPr="009654E7">
        <w:rPr>
          <w:i/>
        </w:rPr>
        <w:t xml:space="preserve">G. M. Mohyuddi, M. A. Khan, A. Haseeb, S. Mahpara, M. Waseem, and A. M. Saleh, “A comparative study of machine learning techniques for agricultural price forecasting,” </w:t>
      </w:r>
      <w:r w:rsidRPr="009654E7">
        <w:rPr>
          <w:rStyle w:val="Emphasis"/>
          <w:i w:val="0"/>
        </w:rPr>
        <w:t>IEEE Xplore</w:t>
      </w:r>
      <w:r w:rsidRPr="009654E7">
        <w:rPr>
          <w:i/>
        </w:rPr>
        <w:t>, vol. 11, no. 2, pp. 150–162, 2024.</w:t>
      </w:r>
    </w:p>
    <w:p w14:paraId="32E3226C" w14:textId="77777777" w:rsidR="00D9614D" w:rsidRDefault="00D9614D" w:rsidP="00D9614D">
      <w:pPr>
        <w:spacing w:before="120" w:after="120"/>
        <w:ind w:left="420"/>
        <w:jc w:val="both"/>
        <w:rPr>
          <w:i/>
        </w:rPr>
      </w:pPr>
    </w:p>
    <w:p w14:paraId="236339F9" w14:textId="77777777" w:rsidR="00D9614D" w:rsidRDefault="00D9614D" w:rsidP="00D9614D">
      <w:pPr>
        <w:spacing w:before="120" w:after="120"/>
        <w:ind w:left="420"/>
        <w:jc w:val="both"/>
        <w:rPr>
          <w:i/>
        </w:rPr>
      </w:pPr>
    </w:p>
    <w:p w14:paraId="7C70DBF9" w14:textId="4C1FDDC6" w:rsidR="00D9614D" w:rsidRDefault="00D9614D" w:rsidP="00D9614D">
      <w:pPr>
        <w:spacing w:before="120" w:after="120"/>
        <w:ind w:left="420"/>
        <w:jc w:val="both"/>
        <w:rPr>
          <w:b/>
          <w:sz w:val="32"/>
          <w:szCs w:val="32"/>
        </w:rPr>
      </w:pPr>
      <w:r w:rsidRPr="00D9614D">
        <w:rPr>
          <w:b/>
          <w:sz w:val="32"/>
          <w:szCs w:val="32"/>
        </w:rPr>
        <w:lastRenderedPageBreak/>
        <w:t>A</w:t>
      </w:r>
      <w:r w:rsidRPr="00D9614D">
        <w:rPr>
          <w:b/>
          <w:spacing w:val="1"/>
          <w:sz w:val="32"/>
          <w:szCs w:val="32"/>
        </w:rPr>
        <w:t>pp</w:t>
      </w:r>
      <w:r w:rsidRPr="00D9614D">
        <w:rPr>
          <w:b/>
          <w:spacing w:val="-1"/>
          <w:sz w:val="32"/>
          <w:szCs w:val="32"/>
        </w:rPr>
        <w:t>e</w:t>
      </w:r>
      <w:r w:rsidRPr="00D9614D">
        <w:rPr>
          <w:b/>
          <w:spacing w:val="1"/>
          <w:sz w:val="32"/>
          <w:szCs w:val="32"/>
        </w:rPr>
        <w:t>nd</w:t>
      </w:r>
      <w:r w:rsidRPr="00D9614D">
        <w:rPr>
          <w:b/>
          <w:sz w:val="32"/>
          <w:szCs w:val="32"/>
        </w:rPr>
        <w:t>ic</w:t>
      </w:r>
      <w:r w:rsidRPr="00D9614D">
        <w:rPr>
          <w:b/>
          <w:spacing w:val="-1"/>
          <w:sz w:val="32"/>
          <w:szCs w:val="32"/>
        </w:rPr>
        <w:t>e</w:t>
      </w:r>
      <w:r w:rsidRPr="00D9614D">
        <w:rPr>
          <w:b/>
          <w:sz w:val="32"/>
          <w:szCs w:val="32"/>
        </w:rPr>
        <w:t>s</w:t>
      </w:r>
    </w:p>
    <w:p w14:paraId="60CB873D" w14:textId="571AD37A" w:rsidR="00D9614D" w:rsidRDefault="003D6497" w:rsidP="00D9614D">
      <w:pPr>
        <w:spacing w:before="120" w:after="120"/>
        <w:ind w:left="420"/>
        <w:jc w:val="center"/>
        <w:rPr>
          <w:b/>
          <w:sz w:val="28"/>
          <w:szCs w:val="28"/>
        </w:rPr>
      </w:pPr>
      <w:r>
        <w:rPr>
          <w:b/>
          <w:noProof/>
          <w:sz w:val="28"/>
          <w:szCs w:val="28"/>
        </w:rPr>
        <w:drawing>
          <wp:anchor distT="0" distB="0" distL="114300" distR="114300" simplePos="0" relativeHeight="251663360" behindDoc="0" locked="0" layoutInCell="1" allowOverlap="1" wp14:anchorId="5F19EA97" wp14:editId="24A26985">
            <wp:simplePos x="0" y="0"/>
            <wp:positionH relativeFrom="margin">
              <wp:align>right</wp:align>
            </wp:positionH>
            <wp:positionV relativeFrom="paragraph">
              <wp:posOffset>276860</wp:posOffset>
            </wp:positionV>
            <wp:extent cx="5943600" cy="3821430"/>
            <wp:effectExtent l="0" t="0" r="0" b="7620"/>
            <wp:wrapSquare wrapText="bothSides"/>
            <wp:docPr id="1097876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76721" name="Picture 1097876721"/>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14:sizeRelH relativeFrom="page">
              <wp14:pctWidth>0</wp14:pctWidth>
            </wp14:sizeRelH>
            <wp14:sizeRelV relativeFrom="page">
              <wp14:pctHeight>0</wp14:pctHeight>
            </wp14:sizeRelV>
          </wp:anchor>
        </w:drawing>
      </w:r>
      <w:r w:rsidR="00D9614D" w:rsidRPr="00D9614D">
        <w:rPr>
          <w:b/>
          <w:sz w:val="28"/>
          <w:szCs w:val="28"/>
        </w:rPr>
        <w:t>Ap</w:t>
      </w:r>
      <w:r w:rsidR="00D9614D" w:rsidRPr="00D9614D">
        <w:rPr>
          <w:b/>
          <w:spacing w:val="1"/>
          <w:sz w:val="28"/>
          <w:szCs w:val="28"/>
        </w:rPr>
        <w:t>p</w:t>
      </w:r>
      <w:r w:rsidR="00D9614D" w:rsidRPr="00D9614D">
        <w:rPr>
          <w:b/>
          <w:spacing w:val="-1"/>
          <w:sz w:val="28"/>
          <w:szCs w:val="28"/>
        </w:rPr>
        <w:t>e</w:t>
      </w:r>
      <w:r w:rsidR="00D9614D" w:rsidRPr="00D9614D">
        <w:rPr>
          <w:b/>
          <w:spacing w:val="1"/>
          <w:sz w:val="28"/>
          <w:szCs w:val="28"/>
        </w:rPr>
        <w:t>nd</w:t>
      </w:r>
      <w:r w:rsidR="00D9614D" w:rsidRPr="00D9614D">
        <w:rPr>
          <w:b/>
          <w:sz w:val="28"/>
          <w:szCs w:val="28"/>
        </w:rPr>
        <w:t xml:space="preserve">ix 1: </w:t>
      </w:r>
      <w:r w:rsidR="00D9614D" w:rsidRPr="00D9614D">
        <w:rPr>
          <w:b/>
          <w:spacing w:val="1"/>
          <w:sz w:val="28"/>
          <w:szCs w:val="28"/>
        </w:rPr>
        <w:t>S</w:t>
      </w:r>
      <w:r w:rsidR="00D9614D" w:rsidRPr="00D9614D">
        <w:rPr>
          <w:b/>
          <w:spacing w:val="-1"/>
          <w:sz w:val="28"/>
          <w:szCs w:val="28"/>
        </w:rPr>
        <w:t>cree</w:t>
      </w:r>
      <w:r w:rsidR="00D9614D" w:rsidRPr="00D9614D">
        <w:rPr>
          <w:b/>
          <w:spacing w:val="1"/>
          <w:sz w:val="28"/>
          <w:szCs w:val="28"/>
        </w:rPr>
        <w:t>n</w:t>
      </w:r>
      <w:r w:rsidR="00D9614D" w:rsidRPr="00D9614D">
        <w:rPr>
          <w:b/>
          <w:sz w:val="28"/>
          <w:szCs w:val="28"/>
        </w:rPr>
        <w:t>s</w:t>
      </w:r>
      <w:r w:rsidR="00D9614D" w:rsidRPr="00D9614D">
        <w:rPr>
          <w:b/>
          <w:spacing w:val="1"/>
          <w:sz w:val="28"/>
          <w:szCs w:val="28"/>
        </w:rPr>
        <w:t>h</w:t>
      </w:r>
      <w:r w:rsidR="00D9614D" w:rsidRPr="00D9614D">
        <w:rPr>
          <w:b/>
          <w:sz w:val="28"/>
          <w:szCs w:val="28"/>
        </w:rPr>
        <w:t>ots</w:t>
      </w:r>
    </w:p>
    <w:p w14:paraId="48F27D71" w14:textId="70DF4F76" w:rsidR="00D9614D" w:rsidRDefault="003D6497" w:rsidP="003D6497">
      <w:pPr>
        <w:spacing w:before="120" w:after="120"/>
        <w:ind w:left="420"/>
        <w:jc w:val="center"/>
        <w:rPr>
          <w:bCs/>
          <w:sz w:val="20"/>
          <w:szCs w:val="20"/>
        </w:rPr>
      </w:pPr>
      <w:r>
        <w:rPr>
          <w:bCs/>
          <w:noProof/>
          <w:sz w:val="20"/>
          <w:szCs w:val="20"/>
        </w:rPr>
        <w:drawing>
          <wp:anchor distT="0" distB="0" distL="114300" distR="114300" simplePos="0" relativeHeight="251664384" behindDoc="0" locked="0" layoutInCell="1" allowOverlap="1" wp14:anchorId="47281A1A" wp14:editId="7A0697D0">
            <wp:simplePos x="0" y="0"/>
            <wp:positionH relativeFrom="margin">
              <wp:align>right</wp:align>
            </wp:positionH>
            <wp:positionV relativeFrom="paragraph">
              <wp:posOffset>4050030</wp:posOffset>
            </wp:positionV>
            <wp:extent cx="5943600" cy="3482340"/>
            <wp:effectExtent l="0" t="0" r="0" b="3810"/>
            <wp:wrapSquare wrapText="bothSides"/>
            <wp:docPr id="1472122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22188" name="Picture 1472122188"/>
                    <pic:cNvPicPr/>
                  </pic:nvPicPr>
                  <pic:blipFill>
                    <a:blip r:embed="rId19">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14:sizeRelH relativeFrom="page">
              <wp14:pctWidth>0</wp14:pctWidth>
            </wp14:sizeRelH>
            <wp14:sizeRelV relativeFrom="page">
              <wp14:pctHeight>0</wp14:pctHeight>
            </wp14:sizeRelV>
          </wp:anchor>
        </w:drawing>
      </w:r>
      <w:r w:rsidRPr="003D6497">
        <w:rPr>
          <w:bCs/>
          <w:sz w:val="20"/>
          <w:szCs w:val="20"/>
        </w:rPr>
        <w:t>Fig 9 Price Trends for Commodity</w:t>
      </w:r>
    </w:p>
    <w:p w14:paraId="4CBBCAA4" w14:textId="301D502F" w:rsidR="003D6497" w:rsidRDefault="003D6497" w:rsidP="003D6497">
      <w:pPr>
        <w:spacing w:before="120" w:after="120"/>
        <w:ind w:left="420"/>
        <w:jc w:val="center"/>
        <w:rPr>
          <w:bCs/>
          <w:sz w:val="20"/>
          <w:szCs w:val="20"/>
        </w:rPr>
      </w:pPr>
      <w:r>
        <w:rPr>
          <w:bCs/>
          <w:sz w:val="20"/>
          <w:szCs w:val="20"/>
        </w:rPr>
        <w:t>Fig 10 Price Prediction</w:t>
      </w:r>
    </w:p>
    <w:p w14:paraId="09A6F407" w14:textId="77777777" w:rsidR="003D6497" w:rsidRPr="003D6497" w:rsidRDefault="003D6497" w:rsidP="003D6497">
      <w:pPr>
        <w:spacing w:before="120" w:after="120"/>
        <w:ind w:left="420"/>
        <w:jc w:val="center"/>
        <w:rPr>
          <w:bCs/>
          <w:sz w:val="20"/>
          <w:szCs w:val="20"/>
        </w:rPr>
      </w:pPr>
    </w:p>
    <w:p w14:paraId="6888D56C" w14:textId="3205A018" w:rsidR="00D9614D" w:rsidRDefault="00666396" w:rsidP="00666396">
      <w:pPr>
        <w:spacing w:before="120" w:after="120"/>
        <w:ind w:left="420"/>
        <w:jc w:val="center"/>
        <w:rPr>
          <w:iCs/>
          <w:sz w:val="20"/>
          <w:szCs w:val="20"/>
        </w:rPr>
      </w:pPr>
      <w:r>
        <w:rPr>
          <w:iCs/>
          <w:noProof/>
          <w:sz w:val="20"/>
          <w:szCs w:val="20"/>
        </w:rPr>
        <w:lastRenderedPageBreak/>
        <w:drawing>
          <wp:anchor distT="0" distB="0" distL="114300" distR="114300" simplePos="0" relativeHeight="251666432" behindDoc="0" locked="0" layoutInCell="1" allowOverlap="1" wp14:anchorId="4B73E51D" wp14:editId="68703BB0">
            <wp:simplePos x="0" y="0"/>
            <wp:positionH relativeFrom="margin">
              <wp:align>right</wp:align>
            </wp:positionH>
            <wp:positionV relativeFrom="paragraph">
              <wp:posOffset>3634740</wp:posOffset>
            </wp:positionV>
            <wp:extent cx="5943600" cy="4312920"/>
            <wp:effectExtent l="0" t="0" r="0" b="0"/>
            <wp:wrapSquare wrapText="bothSides"/>
            <wp:docPr id="514169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9842" name="Picture 5141698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14:sizeRelH relativeFrom="page">
              <wp14:pctWidth>0</wp14:pctWidth>
            </wp14:sizeRelH>
            <wp14:sizeRelV relativeFrom="page">
              <wp14:pctHeight>0</wp14:pctHeight>
            </wp14:sizeRelV>
          </wp:anchor>
        </w:drawing>
      </w:r>
      <w:r w:rsidRPr="00666396">
        <w:rPr>
          <w:iCs/>
          <w:noProof/>
          <w:sz w:val="20"/>
          <w:szCs w:val="20"/>
        </w:rPr>
        <w:drawing>
          <wp:anchor distT="0" distB="0" distL="114300" distR="114300" simplePos="0" relativeHeight="251665408" behindDoc="0" locked="0" layoutInCell="1" allowOverlap="1" wp14:anchorId="28A01679" wp14:editId="3067A374">
            <wp:simplePos x="0" y="0"/>
            <wp:positionH relativeFrom="margin">
              <wp:align>right</wp:align>
            </wp:positionH>
            <wp:positionV relativeFrom="paragraph">
              <wp:posOffset>0</wp:posOffset>
            </wp:positionV>
            <wp:extent cx="5943600" cy="3406140"/>
            <wp:effectExtent l="0" t="0" r="0" b="3810"/>
            <wp:wrapSquare wrapText="bothSides"/>
            <wp:docPr id="1267160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60429" name="Picture 12671604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14:sizeRelH relativeFrom="page">
              <wp14:pctWidth>0</wp14:pctWidth>
            </wp14:sizeRelH>
            <wp14:sizeRelV relativeFrom="page">
              <wp14:pctHeight>0</wp14:pctHeight>
            </wp14:sizeRelV>
          </wp:anchor>
        </w:drawing>
      </w:r>
      <w:r w:rsidRPr="00666396">
        <w:rPr>
          <w:iCs/>
          <w:sz w:val="20"/>
          <w:szCs w:val="20"/>
        </w:rPr>
        <w:t>Fig 11 User Interface</w:t>
      </w:r>
    </w:p>
    <w:p w14:paraId="7EB2327B" w14:textId="62F6C81B" w:rsidR="00666396" w:rsidRPr="00666396" w:rsidRDefault="00666396" w:rsidP="00666396">
      <w:pPr>
        <w:spacing w:before="120" w:after="120"/>
        <w:jc w:val="center"/>
        <w:rPr>
          <w:iCs/>
          <w:sz w:val="20"/>
          <w:szCs w:val="20"/>
        </w:rPr>
      </w:pPr>
      <w:r>
        <w:rPr>
          <w:iCs/>
          <w:sz w:val="20"/>
          <w:szCs w:val="20"/>
        </w:rPr>
        <w:t>Fig 12 Analytics</w:t>
      </w:r>
    </w:p>
    <w:sectPr w:rsidR="00666396" w:rsidRPr="00666396" w:rsidSect="00144321">
      <w:headerReference w:type="default" r:id="rId22"/>
      <w:footerReference w:type="default" r:id="rId23"/>
      <w:pgSz w:w="12240" w:h="15840"/>
      <w:pgMar w:top="1440" w:right="1440" w:bottom="776"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32B09" w14:textId="77777777" w:rsidR="00950AB9" w:rsidRDefault="00950AB9">
      <w:r>
        <w:separator/>
      </w:r>
    </w:p>
  </w:endnote>
  <w:endnote w:type="continuationSeparator" w:id="0">
    <w:p w14:paraId="1CF20A7C" w14:textId="77777777" w:rsidR="00950AB9" w:rsidRDefault="0095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9792938"/>
      <w:docPartObj>
        <w:docPartGallery w:val="Page Numbers (Bottom of Page)"/>
        <w:docPartUnique/>
      </w:docPartObj>
    </w:sdtPr>
    <w:sdtEndPr>
      <w:rPr>
        <w:noProof/>
      </w:rPr>
    </w:sdtEndPr>
    <w:sdtContent>
      <w:p w14:paraId="7FFB4A4A" w14:textId="2F98DB12" w:rsidR="00324AEF" w:rsidRDefault="00324AEF" w:rsidP="00324AEF">
        <w:pPr>
          <w:pStyle w:val="Footer"/>
        </w:pPr>
        <w:r>
          <w:t>Dept of CSE</w:t>
        </w:r>
        <w:r>
          <w:tab/>
        </w:r>
        <w:r>
          <w:tab/>
        </w:r>
        <w:r>
          <w:tab/>
        </w:r>
        <w:r>
          <w:tab/>
        </w:r>
        <w:r>
          <w:tab/>
          <w:t>2024-2025</w:t>
        </w:r>
        <w:r>
          <w:tab/>
        </w:r>
        <w:r>
          <w:tab/>
        </w:r>
        <w:r>
          <w:tab/>
        </w:r>
        <w:r>
          <w:tab/>
        </w:r>
        <w:r>
          <w:tab/>
        </w:r>
        <w:r>
          <w:fldChar w:fldCharType="begin"/>
        </w:r>
        <w:r>
          <w:instrText xml:space="preserve"> PAGE   \* MERGEFORMAT </w:instrText>
        </w:r>
        <w:r>
          <w:fldChar w:fldCharType="separate"/>
        </w:r>
        <w:r>
          <w:rPr>
            <w:noProof/>
          </w:rPr>
          <w:t>1</w:t>
        </w:r>
        <w:r>
          <w:rPr>
            <w:noProof/>
          </w:rPr>
          <w:fldChar w:fldCharType="end"/>
        </w:r>
      </w:p>
    </w:sdtContent>
  </w:sdt>
  <w:p w14:paraId="60315273" w14:textId="77777777" w:rsidR="00324AEF" w:rsidRDefault="00324A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2986" w14:textId="36AE49E6" w:rsidR="00144321" w:rsidRPr="00144321" w:rsidRDefault="00144321">
    <w:pPr>
      <w:pStyle w:val="Footer"/>
    </w:pPr>
    <w:r>
      <w:t>Dept</w:t>
    </w:r>
    <w:r w:rsidR="00DF65B4">
      <w:t xml:space="preserve"> of</w:t>
    </w:r>
    <w:r>
      <w:t xml:space="preserve"> CSE</w:t>
    </w:r>
    <w:r>
      <w:tab/>
    </w:r>
    <w:r>
      <w:tab/>
    </w:r>
    <w:r>
      <w:tab/>
    </w:r>
    <w:r>
      <w:tab/>
    </w:r>
    <w:r>
      <w:tab/>
      <w:t>2024-2025</w:t>
    </w:r>
    <w:r>
      <w:tab/>
    </w:r>
    <w:r>
      <w:tab/>
    </w:r>
    <w:r>
      <w:tab/>
    </w:r>
    <w:r>
      <w:tab/>
    </w:r>
    <w:r>
      <w:tab/>
    </w:r>
    <w:r w:rsidRPr="00144321">
      <w:fldChar w:fldCharType="begin"/>
    </w:r>
    <w:r w:rsidRPr="00144321">
      <w:instrText xml:space="preserve"> PAGE   \* MERGEFORMAT </w:instrText>
    </w:r>
    <w:r w:rsidRPr="00144321">
      <w:fldChar w:fldCharType="separate"/>
    </w:r>
    <w:r w:rsidRPr="00144321">
      <w:rPr>
        <w:noProof/>
      </w:rPr>
      <w:t>1</w:t>
    </w:r>
    <w:r w:rsidRPr="0014432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8B2F6" w14:textId="77777777" w:rsidR="00950AB9" w:rsidRDefault="00950AB9">
      <w:r>
        <w:separator/>
      </w:r>
    </w:p>
  </w:footnote>
  <w:footnote w:type="continuationSeparator" w:id="0">
    <w:p w14:paraId="090391FB" w14:textId="77777777" w:rsidR="00950AB9" w:rsidRDefault="00950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9CE08" w14:textId="6E833225" w:rsidR="00144321" w:rsidRPr="00DF65B4" w:rsidRDefault="00DF65B4" w:rsidP="00DF65B4">
    <w:pPr>
      <w:pStyle w:val="Header"/>
      <w:jc w:val="right"/>
      <w:rPr>
        <w:bCs/>
      </w:rPr>
    </w:pPr>
    <w:r w:rsidRPr="00DF65B4">
      <w:rPr>
        <w:bCs/>
        <w:sz w:val="20"/>
        <w:szCs w:val="20"/>
      </w:rPr>
      <w:t>AI Powered Crop Price Recommendation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name w:val="WW8Num3"/>
    <w:lvl w:ilvl="0">
      <w:start w:val="1"/>
      <w:numFmt w:val="decimal"/>
      <w:lvlText w:val="%1."/>
      <w:lvlJc w:val="left"/>
      <w:pPr>
        <w:tabs>
          <w:tab w:val="num" w:pos="1080"/>
        </w:tabs>
        <w:ind w:left="1080" w:hanging="360"/>
      </w:pPr>
      <w:rPr>
        <w:rFonts w:ascii="Times New Roman" w:eastAsia="Times New Roman" w:hAnsi="Times New Roman" w:cs="Times New Roman"/>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1B2AE9"/>
    <w:multiLevelType w:val="multilevel"/>
    <w:tmpl w:val="DDBC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503132"/>
    <w:multiLevelType w:val="multilevel"/>
    <w:tmpl w:val="CA0E07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6C3F53"/>
    <w:multiLevelType w:val="multilevel"/>
    <w:tmpl w:val="4DC4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9A0BF3"/>
    <w:multiLevelType w:val="multilevel"/>
    <w:tmpl w:val="0FDAA09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A379AB"/>
    <w:multiLevelType w:val="multilevel"/>
    <w:tmpl w:val="D94C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513D3"/>
    <w:multiLevelType w:val="multilevel"/>
    <w:tmpl w:val="31C6D1F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0AC3749"/>
    <w:multiLevelType w:val="hybridMultilevel"/>
    <w:tmpl w:val="A8F8C1C6"/>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30274CE"/>
    <w:multiLevelType w:val="multilevel"/>
    <w:tmpl w:val="9D6A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E70AF8"/>
    <w:multiLevelType w:val="hybridMultilevel"/>
    <w:tmpl w:val="1512A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C10033"/>
    <w:multiLevelType w:val="multilevel"/>
    <w:tmpl w:val="AAFA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B25DB"/>
    <w:multiLevelType w:val="hybridMultilevel"/>
    <w:tmpl w:val="EEAE0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7F1EBE"/>
    <w:multiLevelType w:val="multilevel"/>
    <w:tmpl w:val="B082F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B56D8B"/>
    <w:multiLevelType w:val="multilevel"/>
    <w:tmpl w:val="CA0E07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CC61BB"/>
    <w:multiLevelType w:val="multilevel"/>
    <w:tmpl w:val="CA0E07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05D5E"/>
    <w:multiLevelType w:val="multilevel"/>
    <w:tmpl w:val="D05A99A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B42773"/>
    <w:multiLevelType w:val="multilevel"/>
    <w:tmpl w:val="D9E0F40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DC04A81"/>
    <w:multiLevelType w:val="hybridMultilevel"/>
    <w:tmpl w:val="F1D0399C"/>
    <w:lvl w:ilvl="0" w:tplc="10EC91E6">
      <w:start w:val="1"/>
      <w:numFmt w:val="decimal"/>
      <w:lvlText w:val="[%1]"/>
      <w:lvlJc w:val="left"/>
      <w:pPr>
        <w:ind w:left="780" w:hanging="360"/>
      </w:pPr>
      <w:rPr>
        <w:rFonts w:hint="default"/>
        <w:i w:val="0"/>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EF11D54"/>
    <w:multiLevelType w:val="multilevel"/>
    <w:tmpl w:val="B3E6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63DD8"/>
    <w:multiLevelType w:val="multilevel"/>
    <w:tmpl w:val="B64E585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89760D"/>
    <w:multiLevelType w:val="hybridMultilevel"/>
    <w:tmpl w:val="A9444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40412E"/>
    <w:multiLevelType w:val="multilevel"/>
    <w:tmpl w:val="623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4139D"/>
    <w:multiLevelType w:val="multilevel"/>
    <w:tmpl w:val="CA0E07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456A45"/>
    <w:multiLevelType w:val="hybridMultilevel"/>
    <w:tmpl w:val="34BC6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494392"/>
    <w:multiLevelType w:val="multilevel"/>
    <w:tmpl w:val="D156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AF0703"/>
    <w:multiLevelType w:val="multilevel"/>
    <w:tmpl w:val="CA0E07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CF311E"/>
    <w:multiLevelType w:val="hybridMultilevel"/>
    <w:tmpl w:val="2310A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DAA4A2B"/>
    <w:multiLevelType w:val="multilevel"/>
    <w:tmpl w:val="D0DE81F6"/>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DCE241B"/>
    <w:multiLevelType w:val="multilevel"/>
    <w:tmpl w:val="743A34E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4249B7"/>
    <w:multiLevelType w:val="hybridMultilevel"/>
    <w:tmpl w:val="910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0BE4A83"/>
    <w:multiLevelType w:val="multilevel"/>
    <w:tmpl w:val="B64E5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DA39B9"/>
    <w:multiLevelType w:val="multilevel"/>
    <w:tmpl w:val="67F0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2A7BAB"/>
    <w:multiLevelType w:val="multilevel"/>
    <w:tmpl w:val="35C083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52605F"/>
    <w:multiLevelType w:val="multilevel"/>
    <w:tmpl w:val="C33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805BC0"/>
    <w:multiLevelType w:val="multilevel"/>
    <w:tmpl w:val="2A2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1115DC"/>
    <w:multiLevelType w:val="multilevel"/>
    <w:tmpl w:val="83FC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5F3DC3"/>
    <w:multiLevelType w:val="multilevel"/>
    <w:tmpl w:val="24B2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1621EA"/>
    <w:multiLevelType w:val="multilevel"/>
    <w:tmpl w:val="9284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F6159A"/>
    <w:multiLevelType w:val="multilevel"/>
    <w:tmpl w:val="EB26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277A57"/>
    <w:multiLevelType w:val="multilevel"/>
    <w:tmpl w:val="7F7AE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473C7D"/>
    <w:multiLevelType w:val="hybridMultilevel"/>
    <w:tmpl w:val="9990A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4DC1324"/>
    <w:multiLevelType w:val="hybridMultilevel"/>
    <w:tmpl w:val="0E44B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5F53AA9"/>
    <w:multiLevelType w:val="multilevel"/>
    <w:tmpl w:val="CD9A0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8C2080"/>
    <w:multiLevelType w:val="multilevel"/>
    <w:tmpl w:val="E248991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6A116750"/>
    <w:multiLevelType w:val="multilevel"/>
    <w:tmpl w:val="CA0E07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7B2F57"/>
    <w:multiLevelType w:val="multilevel"/>
    <w:tmpl w:val="95A0B5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DCC6D1F"/>
    <w:multiLevelType w:val="hybridMultilevel"/>
    <w:tmpl w:val="F1D0399C"/>
    <w:lvl w:ilvl="0" w:tplc="FFFFFFFF">
      <w:start w:val="1"/>
      <w:numFmt w:val="decimal"/>
      <w:lvlText w:val="[%1]"/>
      <w:lvlJc w:val="left"/>
      <w:pPr>
        <w:ind w:left="78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2AF0526"/>
    <w:multiLevelType w:val="multilevel"/>
    <w:tmpl w:val="693A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D26C0E"/>
    <w:multiLevelType w:val="hybridMultilevel"/>
    <w:tmpl w:val="5EC40504"/>
    <w:lvl w:ilvl="0" w:tplc="B0AAF914">
      <w:start w:val="1"/>
      <w:numFmt w:val="decimal"/>
      <w:lvlText w:val="[%1]"/>
      <w:lvlJc w:val="left"/>
      <w:pPr>
        <w:ind w:left="7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9BA223A"/>
    <w:multiLevelType w:val="multilevel"/>
    <w:tmpl w:val="80B63DC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EF05AF"/>
    <w:multiLevelType w:val="hybridMultilevel"/>
    <w:tmpl w:val="84F67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F437109"/>
    <w:multiLevelType w:val="multilevel"/>
    <w:tmpl w:val="7F06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D856B5"/>
    <w:multiLevelType w:val="multilevel"/>
    <w:tmpl w:val="5DE4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202461">
    <w:abstractNumId w:val="10"/>
  </w:num>
  <w:num w:numId="2" w16cid:durableId="495800297">
    <w:abstractNumId w:val="29"/>
  </w:num>
  <w:num w:numId="3" w16cid:durableId="2136637223">
    <w:abstractNumId w:val="24"/>
  </w:num>
  <w:num w:numId="4" w16cid:durableId="1214661428">
    <w:abstractNumId w:val="35"/>
  </w:num>
  <w:num w:numId="5" w16cid:durableId="1947082464">
    <w:abstractNumId w:val="37"/>
  </w:num>
  <w:num w:numId="6" w16cid:durableId="869681751">
    <w:abstractNumId w:val="20"/>
  </w:num>
  <w:num w:numId="7" w16cid:durableId="1752435332">
    <w:abstractNumId w:val="33"/>
  </w:num>
  <w:num w:numId="8" w16cid:durableId="491527429">
    <w:abstractNumId w:val="17"/>
  </w:num>
  <w:num w:numId="9" w16cid:durableId="1744331955">
    <w:abstractNumId w:val="54"/>
  </w:num>
  <w:num w:numId="10" w16cid:durableId="375156699">
    <w:abstractNumId w:val="28"/>
  </w:num>
  <w:num w:numId="11" w16cid:durableId="127819967">
    <w:abstractNumId w:val="41"/>
  </w:num>
  <w:num w:numId="12" w16cid:durableId="2075471006">
    <w:abstractNumId w:val="57"/>
  </w:num>
  <w:num w:numId="13" w16cid:durableId="2090493895">
    <w:abstractNumId w:val="15"/>
  </w:num>
  <w:num w:numId="14" w16cid:durableId="920649766">
    <w:abstractNumId w:val="8"/>
  </w:num>
  <w:num w:numId="15" w16cid:durableId="902255245">
    <w:abstractNumId w:val="6"/>
  </w:num>
  <w:num w:numId="16" w16cid:durableId="1095326490">
    <w:abstractNumId w:val="43"/>
  </w:num>
  <w:num w:numId="17" w16cid:durableId="366370423">
    <w:abstractNumId w:val="56"/>
  </w:num>
  <w:num w:numId="18" w16cid:durableId="1855144224">
    <w:abstractNumId w:val="36"/>
  </w:num>
  <w:num w:numId="19" w16cid:durableId="589197346">
    <w:abstractNumId w:val="26"/>
  </w:num>
  <w:num w:numId="20" w16cid:durableId="900824745">
    <w:abstractNumId w:val="39"/>
  </w:num>
  <w:num w:numId="21" w16cid:durableId="119953952">
    <w:abstractNumId w:val="44"/>
  </w:num>
  <w:num w:numId="22" w16cid:durableId="595748560">
    <w:abstractNumId w:val="13"/>
  </w:num>
  <w:num w:numId="23" w16cid:durableId="805851984">
    <w:abstractNumId w:val="47"/>
  </w:num>
  <w:num w:numId="24" w16cid:durableId="1301231834">
    <w:abstractNumId w:val="42"/>
  </w:num>
  <w:num w:numId="25" w16cid:durableId="838808109">
    <w:abstractNumId w:val="38"/>
  </w:num>
  <w:num w:numId="26" w16cid:durableId="1252618642">
    <w:abstractNumId w:val="50"/>
  </w:num>
  <w:num w:numId="27" w16cid:durableId="382875274">
    <w:abstractNumId w:val="7"/>
  </w:num>
  <w:num w:numId="28" w16cid:durableId="1970700136">
    <w:abstractNumId w:val="32"/>
  </w:num>
  <w:num w:numId="29" w16cid:durableId="1261336055">
    <w:abstractNumId w:val="30"/>
  </w:num>
  <w:num w:numId="30" w16cid:durableId="375667027">
    <w:abstractNumId w:val="27"/>
  </w:num>
  <w:num w:numId="31" w16cid:durableId="1727757679">
    <w:abstractNumId w:val="19"/>
  </w:num>
  <w:num w:numId="32" w16cid:durableId="364791150">
    <w:abstractNumId w:val="18"/>
  </w:num>
  <w:num w:numId="33" w16cid:durableId="599605063">
    <w:abstractNumId w:val="49"/>
  </w:num>
  <w:num w:numId="34" w16cid:durableId="774904870">
    <w:abstractNumId w:val="52"/>
  </w:num>
  <w:num w:numId="35" w16cid:durableId="1157695216">
    <w:abstractNumId w:val="9"/>
  </w:num>
  <w:num w:numId="36" w16cid:durableId="1430471927">
    <w:abstractNumId w:val="55"/>
  </w:num>
  <w:num w:numId="37" w16cid:durableId="1108697668">
    <w:abstractNumId w:val="14"/>
  </w:num>
  <w:num w:numId="38" w16cid:durableId="1635863504">
    <w:abstractNumId w:val="16"/>
  </w:num>
  <w:num w:numId="39" w16cid:durableId="781191633">
    <w:abstractNumId w:val="25"/>
  </w:num>
  <w:num w:numId="40" w16cid:durableId="1074742818">
    <w:abstractNumId w:val="12"/>
  </w:num>
  <w:num w:numId="41" w16cid:durableId="1685787296">
    <w:abstractNumId w:val="11"/>
  </w:num>
  <w:num w:numId="42" w16cid:durableId="1213687585">
    <w:abstractNumId w:val="21"/>
  </w:num>
  <w:num w:numId="43" w16cid:durableId="296572595">
    <w:abstractNumId w:val="48"/>
  </w:num>
  <w:num w:numId="44" w16cid:durableId="135225472">
    <w:abstractNumId w:val="34"/>
  </w:num>
  <w:num w:numId="45" w16cid:durableId="1645698255">
    <w:abstractNumId w:val="45"/>
  </w:num>
  <w:num w:numId="46" w16cid:durableId="1298610148">
    <w:abstractNumId w:val="46"/>
  </w:num>
  <w:num w:numId="47" w16cid:durableId="921137803">
    <w:abstractNumId w:val="23"/>
  </w:num>
  <w:num w:numId="48" w16cid:durableId="893396812">
    <w:abstractNumId w:val="40"/>
  </w:num>
  <w:num w:numId="49" w16cid:durableId="754790481">
    <w:abstractNumId w:val="31"/>
  </w:num>
  <w:num w:numId="50" w16cid:durableId="193733947">
    <w:abstractNumId w:val="53"/>
  </w:num>
  <w:num w:numId="51" w16cid:durableId="1070955706">
    <w:abstractNumId w:val="22"/>
  </w:num>
  <w:num w:numId="52" w16cid:durableId="114950687">
    <w:abstractNumId w:val="5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DFC"/>
    <w:rsid w:val="000020F6"/>
    <w:rsid w:val="0000432F"/>
    <w:rsid w:val="000179DB"/>
    <w:rsid w:val="00023FFB"/>
    <w:rsid w:val="000323DB"/>
    <w:rsid w:val="00036341"/>
    <w:rsid w:val="0003722E"/>
    <w:rsid w:val="0007654F"/>
    <w:rsid w:val="0008024C"/>
    <w:rsid w:val="000902BB"/>
    <w:rsid w:val="0009626F"/>
    <w:rsid w:val="000B7870"/>
    <w:rsid w:val="000C2113"/>
    <w:rsid w:val="000E7C8B"/>
    <w:rsid w:val="000F0A36"/>
    <w:rsid w:val="000F1876"/>
    <w:rsid w:val="00104516"/>
    <w:rsid w:val="00105517"/>
    <w:rsid w:val="00107663"/>
    <w:rsid w:val="0011153D"/>
    <w:rsid w:val="001365D0"/>
    <w:rsid w:val="001413C5"/>
    <w:rsid w:val="001423C3"/>
    <w:rsid w:val="00144321"/>
    <w:rsid w:val="00154B26"/>
    <w:rsid w:val="00156E71"/>
    <w:rsid w:val="001626B2"/>
    <w:rsid w:val="00164E9F"/>
    <w:rsid w:val="0017778B"/>
    <w:rsid w:val="00177BDF"/>
    <w:rsid w:val="00196373"/>
    <w:rsid w:val="001A6BA8"/>
    <w:rsid w:val="001B0DF9"/>
    <w:rsid w:val="001B0E05"/>
    <w:rsid w:val="001B1636"/>
    <w:rsid w:val="001B36DF"/>
    <w:rsid w:val="001C4216"/>
    <w:rsid w:val="001C4814"/>
    <w:rsid w:val="001D101E"/>
    <w:rsid w:val="001D4943"/>
    <w:rsid w:val="001F1408"/>
    <w:rsid w:val="00204270"/>
    <w:rsid w:val="00212129"/>
    <w:rsid w:val="002360B0"/>
    <w:rsid w:val="00241A1F"/>
    <w:rsid w:val="00244D5B"/>
    <w:rsid w:val="00247234"/>
    <w:rsid w:val="002505C1"/>
    <w:rsid w:val="00250D3E"/>
    <w:rsid w:val="00261B25"/>
    <w:rsid w:val="0027081B"/>
    <w:rsid w:val="00274C4A"/>
    <w:rsid w:val="00284937"/>
    <w:rsid w:val="00284AB5"/>
    <w:rsid w:val="002A584D"/>
    <w:rsid w:val="002A7002"/>
    <w:rsid w:val="002C43AC"/>
    <w:rsid w:val="002C48AB"/>
    <w:rsid w:val="002C6CEA"/>
    <w:rsid w:val="002D0C4D"/>
    <w:rsid w:val="002D3298"/>
    <w:rsid w:val="002F5393"/>
    <w:rsid w:val="00314DA1"/>
    <w:rsid w:val="003150A9"/>
    <w:rsid w:val="00315331"/>
    <w:rsid w:val="0031604E"/>
    <w:rsid w:val="00322BF0"/>
    <w:rsid w:val="00324AEF"/>
    <w:rsid w:val="00326C75"/>
    <w:rsid w:val="003324BB"/>
    <w:rsid w:val="003356E1"/>
    <w:rsid w:val="00354103"/>
    <w:rsid w:val="00365BF3"/>
    <w:rsid w:val="00367A1E"/>
    <w:rsid w:val="00367D24"/>
    <w:rsid w:val="00373202"/>
    <w:rsid w:val="0037720F"/>
    <w:rsid w:val="00377B8D"/>
    <w:rsid w:val="00393706"/>
    <w:rsid w:val="003B3B92"/>
    <w:rsid w:val="003D6497"/>
    <w:rsid w:val="00405A13"/>
    <w:rsid w:val="00406131"/>
    <w:rsid w:val="00424DE8"/>
    <w:rsid w:val="00451161"/>
    <w:rsid w:val="00465A3D"/>
    <w:rsid w:val="004719A9"/>
    <w:rsid w:val="00487F34"/>
    <w:rsid w:val="004A378F"/>
    <w:rsid w:val="004A7FD8"/>
    <w:rsid w:val="004B7F8A"/>
    <w:rsid w:val="004D274E"/>
    <w:rsid w:val="004D4BBD"/>
    <w:rsid w:val="004D51B3"/>
    <w:rsid w:val="004E4768"/>
    <w:rsid w:val="004F0C81"/>
    <w:rsid w:val="004F0E9A"/>
    <w:rsid w:val="00510A0A"/>
    <w:rsid w:val="00514C90"/>
    <w:rsid w:val="00517288"/>
    <w:rsid w:val="00520EA9"/>
    <w:rsid w:val="00521026"/>
    <w:rsid w:val="00524302"/>
    <w:rsid w:val="005442D8"/>
    <w:rsid w:val="00551B47"/>
    <w:rsid w:val="00553D76"/>
    <w:rsid w:val="00560DB4"/>
    <w:rsid w:val="00563756"/>
    <w:rsid w:val="00574D20"/>
    <w:rsid w:val="00580150"/>
    <w:rsid w:val="00591D51"/>
    <w:rsid w:val="005A075F"/>
    <w:rsid w:val="005A57BF"/>
    <w:rsid w:val="005D1533"/>
    <w:rsid w:val="005D1E33"/>
    <w:rsid w:val="005D2115"/>
    <w:rsid w:val="005D21A7"/>
    <w:rsid w:val="005D7B82"/>
    <w:rsid w:val="005E2FE4"/>
    <w:rsid w:val="006153D9"/>
    <w:rsid w:val="00631132"/>
    <w:rsid w:val="00633BBC"/>
    <w:rsid w:val="00645DEF"/>
    <w:rsid w:val="0065721A"/>
    <w:rsid w:val="0066581E"/>
    <w:rsid w:val="00666396"/>
    <w:rsid w:val="006714D8"/>
    <w:rsid w:val="00680F61"/>
    <w:rsid w:val="00683DFC"/>
    <w:rsid w:val="006879B0"/>
    <w:rsid w:val="006B16F5"/>
    <w:rsid w:val="006B4078"/>
    <w:rsid w:val="006C021B"/>
    <w:rsid w:val="006C5B2C"/>
    <w:rsid w:val="006C6F11"/>
    <w:rsid w:val="006D064F"/>
    <w:rsid w:val="006E6F74"/>
    <w:rsid w:val="00713179"/>
    <w:rsid w:val="007306D5"/>
    <w:rsid w:val="00732412"/>
    <w:rsid w:val="0074091A"/>
    <w:rsid w:val="007747B2"/>
    <w:rsid w:val="00775E4B"/>
    <w:rsid w:val="007760C9"/>
    <w:rsid w:val="00794B91"/>
    <w:rsid w:val="007A430C"/>
    <w:rsid w:val="007C0FC4"/>
    <w:rsid w:val="007C3251"/>
    <w:rsid w:val="007F7946"/>
    <w:rsid w:val="00812F08"/>
    <w:rsid w:val="008275C9"/>
    <w:rsid w:val="00841647"/>
    <w:rsid w:val="008421B6"/>
    <w:rsid w:val="0085268D"/>
    <w:rsid w:val="00852C8C"/>
    <w:rsid w:val="008540D4"/>
    <w:rsid w:val="0087705F"/>
    <w:rsid w:val="0088033E"/>
    <w:rsid w:val="0088082E"/>
    <w:rsid w:val="00885183"/>
    <w:rsid w:val="008969C3"/>
    <w:rsid w:val="00896E0B"/>
    <w:rsid w:val="008B0A75"/>
    <w:rsid w:val="008B0C28"/>
    <w:rsid w:val="008C4002"/>
    <w:rsid w:val="008C5BC3"/>
    <w:rsid w:val="008C6AF0"/>
    <w:rsid w:val="008D4F24"/>
    <w:rsid w:val="008D6047"/>
    <w:rsid w:val="008D7C80"/>
    <w:rsid w:val="00911DB7"/>
    <w:rsid w:val="009228B3"/>
    <w:rsid w:val="00950AB9"/>
    <w:rsid w:val="00961C83"/>
    <w:rsid w:val="00964135"/>
    <w:rsid w:val="009654E7"/>
    <w:rsid w:val="00965510"/>
    <w:rsid w:val="00967B1D"/>
    <w:rsid w:val="00971235"/>
    <w:rsid w:val="009B4D59"/>
    <w:rsid w:val="009B7D35"/>
    <w:rsid w:val="009C1AF2"/>
    <w:rsid w:val="009D3D87"/>
    <w:rsid w:val="009E627A"/>
    <w:rsid w:val="009E6329"/>
    <w:rsid w:val="009F610C"/>
    <w:rsid w:val="00A118D0"/>
    <w:rsid w:val="00A3484D"/>
    <w:rsid w:val="00A37DAD"/>
    <w:rsid w:val="00A62C3F"/>
    <w:rsid w:val="00A82763"/>
    <w:rsid w:val="00A85248"/>
    <w:rsid w:val="00A86373"/>
    <w:rsid w:val="00A91CFB"/>
    <w:rsid w:val="00A92103"/>
    <w:rsid w:val="00A97CF7"/>
    <w:rsid w:val="00AC600E"/>
    <w:rsid w:val="00AD012F"/>
    <w:rsid w:val="00AD36C0"/>
    <w:rsid w:val="00AE2E5F"/>
    <w:rsid w:val="00AE4A91"/>
    <w:rsid w:val="00AF5AD6"/>
    <w:rsid w:val="00B0615E"/>
    <w:rsid w:val="00B06F78"/>
    <w:rsid w:val="00B15B70"/>
    <w:rsid w:val="00B3323F"/>
    <w:rsid w:val="00B43E7F"/>
    <w:rsid w:val="00B51D93"/>
    <w:rsid w:val="00B629EA"/>
    <w:rsid w:val="00B712B0"/>
    <w:rsid w:val="00B719AA"/>
    <w:rsid w:val="00B8766B"/>
    <w:rsid w:val="00B95F88"/>
    <w:rsid w:val="00B9793A"/>
    <w:rsid w:val="00BB16A3"/>
    <w:rsid w:val="00BE5F0A"/>
    <w:rsid w:val="00BF1253"/>
    <w:rsid w:val="00BF25DF"/>
    <w:rsid w:val="00C0351E"/>
    <w:rsid w:val="00C06D10"/>
    <w:rsid w:val="00C1601F"/>
    <w:rsid w:val="00C206C2"/>
    <w:rsid w:val="00C20F85"/>
    <w:rsid w:val="00C26164"/>
    <w:rsid w:val="00C32404"/>
    <w:rsid w:val="00C567C7"/>
    <w:rsid w:val="00C57CF0"/>
    <w:rsid w:val="00C9788F"/>
    <w:rsid w:val="00CA72AA"/>
    <w:rsid w:val="00CC71E6"/>
    <w:rsid w:val="00CE1417"/>
    <w:rsid w:val="00CE2A92"/>
    <w:rsid w:val="00CE2F7E"/>
    <w:rsid w:val="00D12BDB"/>
    <w:rsid w:val="00D161A4"/>
    <w:rsid w:val="00D41E31"/>
    <w:rsid w:val="00D5475C"/>
    <w:rsid w:val="00D74836"/>
    <w:rsid w:val="00D9384E"/>
    <w:rsid w:val="00D9614D"/>
    <w:rsid w:val="00DA2699"/>
    <w:rsid w:val="00DB5E57"/>
    <w:rsid w:val="00DC294A"/>
    <w:rsid w:val="00DC4B1B"/>
    <w:rsid w:val="00DD09D8"/>
    <w:rsid w:val="00DF40C6"/>
    <w:rsid w:val="00DF65B4"/>
    <w:rsid w:val="00E057CF"/>
    <w:rsid w:val="00E06607"/>
    <w:rsid w:val="00E1505A"/>
    <w:rsid w:val="00E1510A"/>
    <w:rsid w:val="00E20612"/>
    <w:rsid w:val="00E23883"/>
    <w:rsid w:val="00E266CC"/>
    <w:rsid w:val="00E27523"/>
    <w:rsid w:val="00E31E22"/>
    <w:rsid w:val="00E339E4"/>
    <w:rsid w:val="00E42D5B"/>
    <w:rsid w:val="00E64BC8"/>
    <w:rsid w:val="00E65D4B"/>
    <w:rsid w:val="00EA3220"/>
    <w:rsid w:val="00EB527A"/>
    <w:rsid w:val="00EC0E2A"/>
    <w:rsid w:val="00ED6494"/>
    <w:rsid w:val="00EE25FC"/>
    <w:rsid w:val="00F013A5"/>
    <w:rsid w:val="00F02229"/>
    <w:rsid w:val="00F06682"/>
    <w:rsid w:val="00F230AB"/>
    <w:rsid w:val="00F23CB9"/>
    <w:rsid w:val="00F36838"/>
    <w:rsid w:val="00F41F94"/>
    <w:rsid w:val="00F444DB"/>
    <w:rsid w:val="00F54F66"/>
    <w:rsid w:val="00F602FB"/>
    <w:rsid w:val="00F8685D"/>
    <w:rsid w:val="00F90BE6"/>
    <w:rsid w:val="00FA6B0E"/>
    <w:rsid w:val="00FA77C7"/>
    <w:rsid w:val="00FB2919"/>
    <w:rsid w:val="00FC22B9"/>
    <w:rsid w:val="00FC30EF"/>
    <w:rsid w:val="00FD6631"/>
    <w:rsid w:val="00FE51E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FD58FB0"/>
  <w15:chartTrackingRefBased/>
  <w15:docId w15:val="{16FE6A2D-EF23-6143-B426-D8E6A4588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341"/>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imes New Roman" w:hAnsi="Times New Roman" w:cs="Times New Roman"/>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3z0">
    <w:name w:val="WW8Num3z0"/>
    <w:rPr>
      <w:rFonts w:ascii="Times New Roman" w:eastAsia="Times New Roman" w:hAnsi="Times New Roman" w:cs="Times New Roman"/>
      <w:sz w:val="24"/>
      <w:szCs w:val="24"/>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DefaultParagraphFont">
    <w:name w:val="WW-Default Paragraph Font"/>
  </w:style>
  <w:style w:type="character" w:customStyle="1" w:styleId="HeaderChar">
    <w:name w:val="Header Char"/>
    <w:basedOn w:val="WW-DefaultParagraphFont"/>
    <w:uiPriority w:val="6"/>
  </w:style>
  <w:style w:type="character" w:customStyle="1" w:styleId="FooterChar">
    <w:name w:val="Footer Char"/>
    <w:basedOn w:val="WW-DefaultParagraphFont"/>
    <w:uiPriority w:val="99"/>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uiPriority w:val="6"/>
  </w:style>
  <w:style w:type="paragraph" w:styleId="Footer">
    <w:name w:val="footer"/>
    <w:basedOn w:val="Normal"/>
    <w:uiPriority w:val="99"/>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7306D5"/>
    <w:rPr>
      <w:rFonts w:ascii="Tahoma" w:hAnsi="Tahoma" w:cs="Tahoma"/>
      <w:sz w:val="16"/>
      <w:szCs w:val="16"/>
    </w:rPr>
  </w:style>
  <w:style w:type="character" w:customStyle="1" w:styleId="BalloonTextChar">
    <w:name w:val="Balloon Text Char"/>
    <w:link w:val="BalloonText"/>
    <w:uiPriority w:val="99"/>
    <w:semiHidden/>
    <w:rsid w:val="007306D5"/>
    <w:rPr>
      <w:rFonts w:ascii="Tahoma" w:eastAsia="Calibri" w:hAnsi="Tahoma" w:cs="Tahoma"/>
      <w:sz w:val="16"/>
      <w:szCs w:val="16"/>
      <w:lang w:val="en-US" w:eastAsia="zh-CN"/>
    </w:rPr>
  </w:style>
  <w:style w:type="paragraph" w:customStyle="1" w:styleId="Normal1">
    <w:name w:val="Normal1"/>
    <w:rsid w:val="00261B25"/>
    <w:pPr>
      <w:spacing w:line="276" w:lineRule="auto"/>
    </w:pPr>
    <w:rPr>
      <w:rFonts w:ascii="Arial" w:eastAsia="Arial" w:hAnsi="Arial" w:cs="Arial"/>
      <w:color w:val="000000"/>
      <w:sz w:val="21"/>
      <w:szCs w:val="21"/>
      <w:lang w:eastAsia="en-IN"/>
    </w:rPr>
  </w:style>
  <w:style w:type="character" w:customStyle="1" w:styleId="st">
    <w:name w:val="st"/>
    <w:rsid w:val="005D2115"/>
  </w:style>
  <w:style w:type="character" w:styleId="Emphasis">
    <w:name w:val="Emphasis"/>
    <w:uiPriority w:val="20"/>
    <w:qFormat/>
    <w:rsid w:val="005D2115"/>
    <w:rPr>
      <w:i/>
      <w:iCs/>
    </w:rPr>
  </w:style>
  <w:style w:type="table" w:styleId="TableGrid">
    <w:name w:val="Table Grid"/>
    <w:basedOn w:val="TableNormal"/>
    <w:uiPriority w:val="59"/>
    <w:rsid w:val="002D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D21A7"/>
    <w:pPr>
      <w:ind w:left="720"/>
      <w:contextualSpacing/>
    </w:pPr>
  </w:style>
  <w:style w:type="character" w:customStyle="1" w:styleId="ListParagraphChar">
    <w:name w:val="List Paragraph Char"/>
    <w:link w:val="ListParagraph"/>
    <w:uiPriority w:val="34"/>
    <w:locked/>
    <w:rsid w:val="005D21A7"/>
    <w:rPr>
      <w:rFonts w:ascii="Calibri" w:eastAsia="Calibri" w:hAnsi="Calibri"/>
      <w:sz w:val="22"/>
      <w:szCs w:val="22"/>
      <w:lang w:eastAsia="en-US"/>
    </w:rPr>
  </w:style>
  <w:style w:type="paragraph" w:styleId="NormalWeb">
    <w:name w:val="Normal (Web)"/>
    <w:basedOn w:val="Normal"/>
    <w:uiPriority w:val="99"/>
    <w:unhideWhenUsed/>
    <w:rsid w:val="005D21A7"/>
    <w:pPr>
      <w:spacing w:before="100" w:beforeAutospacing="1" w:after="100" w:afterAutospacing="1"/>
    </w:pPr>
    <w:rPr>
      <w:lang w:eastAsia="en-IN"/>
    </w:rPr>
  </w:style>
  <w:style w:type="table" w:styleId="TableGridLight">
    <w:name w:val="Grid Table Light"/>
    <w:basedOn w:val="TableNormal"/>
    <w:uiPriority w:val="40"/>
    <w:rsid w:val="00B51D9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pple-converted-space">
    <w:name w:val="apple-converted-space"/>
    <w:basedOn w:val="DefaultParagraphFont"/>
    <w:rsid w:val="00036341"/>
  </w:style>
  <w:style w:type="paragraph" w:customStyle="1" w:styleId="p1">
    <w:name w:val="p1"/>
    <w:basedOn w:val="Normal"/>
    <w:rsid w:val="001C4814"/>
    <w:rPr>
      <w:color w:val="000000"/>
      <w:sz w:val="11"/>
      <w:szCs w:val="11"/>
    </w:rPr>
  </w:style>
  <w:style w:type="character" w:styleId="Hyperlink">
    <w:name w:val="Hyperlink"/>
    <w:basedOn w:val="DefaultParagraphFont"/>
    <w:uiPriority w:val="99"/>
    <w:unhideWhenUsed/>
    <w:rsid w:val="002F5393"/>
    <w:rPr>
      <w:color w:val="0563C1" w:themeColor="hyperlink"/>
      <w:u w:val="single"/>
    </w:rPr>
  </w:style>
  <w:style w:type="character" w:styleId="UnresolvedMention">
    <w:name w:val="Unresolved Mention"/>
    <w:basedOn w:val="DefaultParagraphFont"/>
    <w:uiPriority w:val="99"/>
    <w:semiHidden/>
    <w:unhideWhenUsed/>
    <w:rsid w:val="002F5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7315">
      <w:bodyDiv w:val="1"/>
      <w:marLeft w:val="0"/>
      <w:marRight w:val="0"/>
      <w:marTop w:val="0"/>
      <w:marBottom w:val="0"/>
      <w:divBdr>
        <w:top w:val="none" w:sz="0" w:space="0" w:color="auto"/>
        <w:left w:val="none" w:sz="0" w:space="0" w:color="auto"/>
        <w:bottom w:val="none" w:sz="0" w:space="0" w:color="auto"/>
        <w:right w:val="none" w:sz="0" w:space="0" w:color="auto"/>
      </w:divBdr>
    </w:div>
    <w:div w:id="149099565">
      <w:bodyDiv w:val="1"/>
      <w:marLeft w:val="0"/>
      <w:marRight w:val="0"/>
      <w:marTop w:val="0"/>
      <w:marBottom w:val="0"/>
      <w:divBdr>
        <w:top w:val="none" w:sz="0" w:space="0" w:color="auto"/>
        <w:left w:val="none" w:sz="0" w:space="0" w:color="auto"/>
        <w:bottom w:val="none" w:sz="0" w:space="0" w:color="auto"/>
        <w:right w:val="none" w:sz="0" w:space="0" w:color="auto"/>
      </w:divBdr>
    </w:div>
    <w:div w:id="155844830">
      <w:bodyDiv w:val="1"/>
      <w:marLeft w:val="0"/>
      <w:marRight w:val="0"/>
      <w:marTop w:val="0"/>
      <w:marBottom w:val="0"/>
      <w:divBdr>
        <w:top w:val="none" w:sz="0" w:space="0" w:color="auto"/>
        <w:left w:val="none" w:sz="0" w:space="0" w:color="auto"/>
        <w:bottom w:val="none" w:sz="0" w:space="0" w:color="auto"/>
        <w:right w:val="none" w:sz="0" w:space="0" w:color="auto"/>
      </w:divBdr>
    </w:div>
    <w:div w:id="175391447">
      <w:bodyDiv w:val="1"/>
      <w:marLeft w:val="0"/>
      <w:marRight w:val="0"/>
      <w:marTop w:val="0"/>
      <w:marBottom w:val="0"/>
      <w:divBdr>
        <w:top w:val="none" w:sz="0" w:space="0" w:color="auto"/>
        <w:left w:val="none" w:sz="0" w:space="0" w:color="auto"/>
        <w:bottom w:val="none" w:sz="0" w:space="0" w:color="auto"/>
        <w:right w:val="none" w:sz="0" w:space="0" w:color="auto"/>
      </w:divBdr>
    </w:div>
    <w:div w:id="198251801">
      <w:bodyDiv w:val="1"/>
      <w:marLeft w:val="0"/>
      <w:marRight w:val="0"/>
      <w:marTop w:val="0"/>
      <w:marBottom w:val="0"/>
      <w:divBdr>
        <w:top w:val="none" w:sz="0" w:space="0" w:color="auto"/>
        <w:left w:val="none" w:sz="0" w:space="0" w:color="auto"/>
        <w:bottom w:val="none" w:sz="0" w:space="0" w:color="auto"/>
        <w:right w:val="none" w:sz="0" w:space="0" w:color="auto"/>
      </w:divBdr>
    </w:div>
    <w:div w:id="218438541">
      <w:bodyDiv w:val="1"/>
      <w:marLeft w:val="0"/>
      <w:marRight w:val="0"/>
      <w:marTop w:val="0"/>
      <w:marBottom w:val="0"/>
      <w:divBdr>
        <w:top w:val="none" w:sz="0" w:space="0" w:color="auto"/>
        <w:left w:val="none" w:sz="0" w:space="0" w:color="auto"/>
        <w:bottom w:val="none" w:sz="0" w:space="0" w:color="auto"/>
        <w:right w:val="none" w:sz="0" w:space="0" w:color="auto"/>
      </w:divBdr>
    </w:div>
    <w:div w:id="258217263">
      <w:bodyDiv w:val="1"/>
      <w:marLeft w:val="0"/>
      <w:marRight w:val="0"/>
      <w:marTop w:val="0"/>
      <w:marBottom w:val="0"/>
      <w:divBdr>
        <w:top w:val="none" w:sz="0" w:space="0" w:color="auto"/>
        <w:left w:val="none" w:sz="0" w:space="0" w:color="auto"/>
        <w:bottom w:val="none" w:sz="0" w:space="0" w:color="auto"/>
        <w:right w:val="none" w:sz="0" w:space="0" w:color="auto"/>
      </w:divBdr>
    </w:div>
    <w:div w:id="321466615">
      <w:bodyDiv w:val="1"/>
      <w:marLeft w:val="0"/>
      <w:marRight w:val="0"/>
      <w:marTop w:val="0"/>
      <w:marBottom w:val="0"/>
      <w:divBdr>
        <w:top w:val="none" w:sz="0" w:space="0" w:color="auto"/>
        <w:left w:val="none" w:sz="0" w:space="0" w:color="auto"/>
        <w:bottom w:val="none" w:sz="0" w:space="0" w:color="auto"/>
        <w:right w:val="none" w:sz="0" w:space="0" w:color="auto"/>
      </w:divBdr>
    </w:div>
    <w:div w:id="349793495">
      <w:bodyDiv w:val="1"/>
      <w:marLeft w:val="0"/>
      <w:marRight w:val="0"/>
      <w:marTop w:val="0"/>
      <w:marBottom w:val="0"/>
      <w:divBdr>
        <w:top w:val="none" w:sz="0" w:space="0" w:color="auto"/>
        <w:left w:val="none" w:sz="0" w:space="0" w:color="auto"/>
        <w:bottom w:val="none" w:sz="0" w:space="0" w:color="auto"/>
        <w:right w:val="none" w:sz="0" w:space="0" w:color="auto"/>
      </w:divBdr>
    </w:div>
    <w:div w:id="387000269">
      <w:bodyDiv w:val="1"/>
      <w:marLeft w:val="0"/>
      <w:marRight w:val="0"/>
      <w:marTop w:val="0"/>
      <w:marBottom w:val="0"/>
      <w:divBdr>
        <w:top w:val="none" w:sz="0" w:space="0" w:color="auto"/>
        <w:left w:val="none" w:sz="0" w:space="0" w:color="auto"/>
        <w:bottom w:val="none" w:sz="0" w:space="0" w:color="auto"/>
        <w:right w:val="none" w:sz="0" w:space="0" w:color="auto"/>
      </w:divBdr>
    </w:div>
    <w:div w:id="394284259">
      <w:bodyDiv w:val="1"/>
      <w:marLeft w:val="0"/>
      <w:marRight w:val="0"/>
      <w:marTop w:val="0"/>
      <w:marBottom w:val="0"/>
      <w:divBdr>
        <w:top w:val="none" w:sz="0" w:space="0" w:color="auto"/>
        <w:left w:val="none" w:sz="0" w:space="0" w:color="auto"/>
        <w:bottom w:val="none" w:sz="0" w:space="0" w:color="auto"/>
        <w:right w:val="none" w:sz="0" w:space="0" w:color="auto"/>
      </w:divBdr>
    </w:div>
    <w:div w:id="421416106">
      <w:bodyDiv w:val="1"/>
      <w:marLeft w:val="0"/>
      <w:marRight w:val="0"/>
      <w:marTop w:val="0"/>
      <w:marBottom w:val="0"/>
      <w:divBdr>
        <w:top w:val="none" w:sz="0" w:space="0" w:color="auto"/>
        <w:left w:val="none" w:sz="0" w:space="0" w:color="auto"/>
        <w:bottom w:val="none" w:sz="0" w:space="0" w:color="auto"/>
        <w:right w:val="none" w:sz="0" w:space="0" w:color="auto"/>
      </w:divBdr>
    </w:div>
    <w:div w:id="471946315">
      <w:bodyDiv w:val="1"/>
      <w:marLeft w:val="0"/>
      <w:marRight w:val="0"/>
      <w:marTop w:val="0"/>
      <w:marBottom w:val="0"/>
      <w:divBdr>
        <w:top w:val="none" w:sz="0" w:space="0" w:color="auto"/>
        <w:left w:val="none" w:sz="0" w:space="0" w:color="auto"/>
        <w:bottom w:val="none" w:sz="0" w:space="0" w:color="auto"/>
        <w:right w:val="none" w:sz="0" w:space="0" w:color="auto"/>
      </w:divBdr>
    </w:div>
    <w:div w:id="503665021">
      <w:bodyDiv w:val="1"/>
      <w:marLeft w:val="0"/>
      <w:marRight w:val="0"/>
      <w:marTop w:val="0"/>
      <w:marBottom w:val="0"/>
      <w:divBdr>
        <w:top w:val="none" w:sz="0" w:space="0" w:color="auto"/>
        <w:left w:val="none" w:sz="0" w:space="0" w:color="auto"/>
        <w:bottom w:val="none" w:sz="0" w:space="0" w:color="auto"/>
        <w:right w:val="none" w:sz="0" w:space="0" w:color="auto"/>
      </w:divBdr>
    </w:div>
    <w:div w:id="534931500">
      <w:bodyDiv w:val="1"/>
      <w:marLeft w:val="0"/>
      <w:marRight w:val="0"/>
      <w:marTop w:val="0"/>
      <w:marBottom w:val="0"/>
      <w:divBdr>
        <w:top w:val="none" w:sz="0" w:space="0" w:color="auto"/>
        <w:left w:val="none" w:sz="0" w:space="0" w:color="auto"/>
        <w:bottom w:val="none" w:sz="0" w:space="0" w:color="auto"/>
        <w:right w:val="none" w:sz="0" w:space="0" w:color="auto"/>
      </w:divBdr>
    </w:div>
    <w:div w:id="540633874">
      <w:bodyDiv w:val="1"/>
      <w:marLeft w:val="0"/>
      <w:marRight w:val="0"/>
      <w:marTop w:val="0"/>
      <w:marBottom w:val="0"/>
      <w:divBdr>
        <w:top w:val="none" w:sz="0" w:space="0" w:color="auto"/>
        <w:left w:val="none" w:sz="0" w:space="0" w:color="auto"/>
        <w:bottom w:val="none" w:sz="0" w:space="0" w:color="auto"/>
        <w:right w:val="none" w:sz="0" w:space="0" w:color="auto"/>
      </w:divBdr>
    </w:div>
    <w:div w:id="544753080">
      <w:bodyDiv w:val="1"/>
      <w:marLeft w:val="0"/>
      <w:marRight w:val="0"/>
      <w:marTop w:val="0"/>
      <w:marBottom w:val="0"/>
      <w:divBdr>
        <w:top w:val="none" w:sz="0" w:space="0" w:color="auto"/>
        <w:left w:val="none" w:sz="0" w:space="0" w:color="auto"/>
        <w:bottom w:val="none" w:sz="0" w:space="0" w:color="auto"/>
        <w:right w:val="none" w:sz="0" w:space="0" w:color="auto"/>
      </w:divBdr>
    </w:div>
    <w:div w:id="546185229">
      <w:bodyDiv w:val="1"/>
      <w:marLeft w:val="0"/>
      <w:marRight w:val="0"/>
      <w:marTop w:val="0"/>
      <w:marBottom w:val="0"/>
      <w:divBdr>
        <w:top w:val="none" w:sz="0" w:space="0" w:color="auto"/>
        <w:left w:val="none" w:sz="0" w:space="0" w:color="auto"/>
        <w:bottom w:val="none" w:sz="0" w:space="0" w:color="auto"/>
        <w:right w:val="none" w:sz="0" w:space="0" w:color="auto"/>
      </w:divBdr>
    </w:div>
    <w:div w:id="616452669">
      <w:bodyDiv w:val="1"/>
      <w:marLeft w:val="0"/>
      <w:marRight w:val="0"/>
      <w:marTop w:val="0"/>
      <w:marBottom w:val="0"/>
      <w:divBdr>
        <w:top w:val="none" w:sz="0" w:space="0" w:color="auto"/>
        <w:left w:val="none" w:sz="0" w:space="0" w:color="auto"/>
        <w:bottom w:val="none" w:sz="0" w:space="0" w:color="auto"/>
        <w:right w:val="none" w:sz="0" w:space="0" w:color="auto"/>
      </w:divBdr>
    </w:div>
    <w:div w:id="669261645">
      <w:bodyDiv w:val="1"/>
      <w:marLeft w:val="0"/>
      <w:marRight w:val="0"/>
      <w:marTop w:val="0"/>
      <w:marBottom w:val="0"/>
      <w:divBdr>
        <w:top w:val="none" w:sz="0" w:space="0" w:color="auto"/>
        <w:left w:val="none" w:sz="0" w:space="0" w:color="auto"/>
        <w:bottom w:val="none" w:sz="0" w:space="0" w:color="auto"/>
        <w:right w:val="none" w:sz="0" w:space="0" w:color="auto"/>
      </w:divBdr>
    </w:div>
    <w:div w:id="683282591">
      <w:bodyDiv w:val="1"/>
      <w:marLeft w:val="0"/>
      <w:marRight w:val="0"/>
      <w:marTop w:val="0"/>
      <w:marBottom w:val="0"/>
      <w:divBdr>
        <w:top w:val="none" w:sz="0" w:space="0" w:color="auto"/>
        <w:left w:val="none" w:sz="0" w:space="0" w:color="auto"/>
        <w:bottom w:val="none" w:sz="0" w:space="0" w:color="auto"/>
        <w:right w:val="none" w:sz="0" w:space="0" w:color="auto"/>
      </w:divBdr>
    </w:div>
    <w:div w:id="695233588">
      <w:bodyDiv w:val="1"/>
      <w:marLeft w:val="0"/>
      <w:marRight w:val="0"/>
      <w:marTop w:val="0"/>
      <w:marBottom w:val="0"/>
      <w:divBdr>
        <w:top w:val="none" w:sz="0" w:space="0" w:color="auto"/>
        <w:left w:val="none" w:sz="0" w:space="0" w:color="auto"/>
        <w:bottom w:val="none" w:sz="0" w:space="0" w:color="auto"/>
        <w:right w:val="none" w:sz="0" w:space="0" w:color="auto"/>
      </w:divBdr>
    </w:div>
    <w:div w:id="713622421">
      <w:bodyDiv w:val="1"/>
      <w:marLeft w:val="0"/>
      <w:marRight w:val="0"/>
      <w:marTop w:val="0"/>
      <w:marBottom w:val="0"/>
      <w:divBdr>
        <w:top w:val="none" w:sz="0" w:space="0" w:color="auto"/>
        <w:left w:val="none" w:sz="0" w:space="0" w:color="auto"/>
        <w:bottom w:val="none" w:sz="0" w:space="0" w:color="auto"/>
        <w:right w:val="none" w:sz="0" w:space="0" w:color="auto"/>
      </w:divBdr>
    </w:div>
    <w:div w:id="727456758">
      <w:bodyDiv w:val="1"/>
      <w:marLeft w:val="0"/>
      <w:marRight w:val="0"/>
      <w:marTop w:val="0"/>
      <w:marBottom w:val="0"/>
      <w:divBdr>
        <w:top w:val="none" w:sz="0" w:space="0" w:color="auto"/>
        <w:left w:val="none" w:sz="0" w:space="0" w:color="auto"/>
        <w:bottom w:val="none" w:sz="0" w:space="0" w:color="auto"/>
        <w:right w:val="none" w:sz="0" w:space="0" w:color="auto"/>
      </w:divBdr>
    </w:div>
    <w:div w:id="736786180">
      <w:bodyDiv w:val="1"/>
      <w:marLeft w:val="0"/>
      <w:marRight w:val="0"/>
      <w:marTop w:val="0"/>
      <w:marBottom w:val="0"/>
      <w:divBdr>
        <w:top w:val="none" w:sz="0" w:space="0" w:color="auto"/>
        <w:left w:val="none" w:sz="0" w:space="0" w:color="auto"/>
        <w:bottom w:val="none" w:sz="0" w:space="0" w:color="auto"/>
        <w:right w:val="none" w:sz="0" w:space="0" w:color="auto"/>
      </w:divBdr>
    </w:div>
    <w:div w:id="803960032">
      <w:bodyDiv w:val="1"/>
      <w:marLeft w:val="0"/>
      <w:marRight w:val="0"/>
      <w:marTop w:val="0"/>
      <w:marBottom w:val="0"/>
      <w:divBdr>
        <w:top w:val="none" w:sz="0" w:space="0" w:color="auto"/>
        <w:left w:val="none" w:sz="0" w:space="0" w:color="auto"/>
        <w:bottom w:val="none" w:sz="0" w:space="0" w:color="auto"/>
        <w:right w:val="none" w:sz="0" w:space="0" w:color="auto"/>
      </w:divBdr>
    </w:div>
    <w:div w:id="817111115">
      <w:bodyDiv w:val="1"/>
      <w:marLeft w:val="0"/>
      <w:marRight w:val="0"/>
      <w:marTop w:val="0"/>
      <w:marBottom w:val="0"/>
      <w:divBdr>
        <w:top w:val="none" w:sz="0" w:space="0" w:color="auto"/>
        <w:left w:val="none" w:sz="0" w:space="0" w:color="auto"/>
        <w:bottom w:val="none" w:sz="0" w:space="0" w:color="auto"/>
        <w:right w:val="none" w:sz="0" w:space="0" w:color="auto"/>
      </w:divBdr>
    </w:div>
    <w:div w:id="842866040">
      <w:bodyDiv w:val="1"/>
      <w:marLeft w:val="0"/>
      <w:marRight w:val="0"/>
      <w:marTop w:val="0"/>
      <w:marBottom w:val="0"/>
      <w:divBdr>
        <w:top w:val="none" w:sz="0" w:space="0" w:color="auto"/>
        <w:left w:val="none" w:sz="0" w:space="0" w:color="auto"/>
        <w:bottom w:val="none" w:sz="0" w:space="0" w:color="auto"/>
        <w:right w:val="none" w:sz="0" w:space="0" w:color="auto"/>
      </w:divBdr>
    </w:div>
    <w:div w:id="861744951">
      <w:bodyDiv w:val="1"/>
      <w:marLeft w:val="0"/>
      <w:marRight w:val="0"/>
      <w:marTop w:val="0"/>
      <w:marBottom w:val="0"/>
      <w:divBdr>
        <w:top w:val="none" w:sz="0" w:space="0" w:color="auto"/>
        <w:left w:val="none" w:sz="0" w:space="0" w:color="auto"/>
        <w:bottom w:val="none" w:sz="0" w:space="0" w:color="auto"/>
        <w:right w:val="none" w:sz="0" w:space="0" w:color="auto"/>
      </w:divBdr>
    </w:div>
    <w:div w:id="890265135">
      <w:bodyDiv w:val="1"/>
      <w:marLeft w:val="0"/>
      <w:marRight w:val="0"/>
      <w:marTop w:val="0"/>
      <w:marBottom w:val="0"/>
      <w:divBdr>
        <w:top w:val="none" w:sz="0" w:space="0" w:color="auto"/>
        <w:left w:val="none" w:sz="0" w:space="0" w:color="auto"/>
        <w:bottom w:val="none" w:sz="0" w:space="0" w:color="auto"/>
        <w:right w:val="none" w:sz="0" w:space="0" w:color="auto"/>
      </w:divBdr>
    </w:div>
    <w:div w:id="1001930818">
      <w:bodyDiv w:val="1"/>
      <w:marLeft w:val="0"/>
      <w:marRight w:val="0"/>
      <w:marTop w:val="0"/>
      <w:marBottom w:val="0"/>
      <w:divBdr>
        <w:top w:val="none" w:sz="0" w:space="0" w:color="auto"/>
        <w:left w:val="none" w:sz="0" w:space="0" w:color="auto"/>
        <w:bottom w:val="none" w:sz="0" w:space="0" w:color="auto"/>
        <w:right w:val="none" w:sz="0" w:space="0" w:color="auto"/>
      </w:divBdr>
    </w:div>
    <w:div w:id="1030691222">
      <w:bodyDiv w:val="1"/>
      <w:marLeft w:val="0"/>
      <w:marRight w:val="0"/>
      <w:marTop w:val="0"/>
      <w:marBottom w:val="0"/>
      <w:divBdr>
        <w:top w:val="none" w:sz="0" w:space="0" w:color="auto"/>
        <w:left w:val="none" w:sz="0" w:space="0" w:color="auto"/>
        <w:bottom w:val="none" w:sz="0" w:space="0" w:color="auto"/>
        <w:right w:val="none" w:sz="0" w:space="0" w:color="auto"/>
      </w:divBdr>
    </w:div>
    <w:div w:id="1035695827">
      <w:bodyDiv w:val="1"/>
      <w:marLeft w:val="0"/>
      <w:marRight w:val="0"/>
      <w:marTop w:val="0"/>
      <w:marBottom w:val="0"/>
      <w:divBdr>
        <w:top w:val="none" w:sz="0" w:space="0" w:color="auto"/>
        <w:left w:val="none" w:sz="0" w:space="0" w:color="auto"/>
        <w:bottom w:val="none" w:sz="0" w:space="0" w:color="auto"/>
        <w:right w:val="none" w:sz="0" w:space="0" w:color="auto"/>
      </w:divBdr>
    </w:div>
    <w:div w:id="1042755280">
      <w:bodyDiv w:val="1"/>
      <w:marLeft w:val="0"/>
      <w:marRight w:val="0"/>
      <w:marTop w:val="0"/>
      <w:marBottom w:val="0"/>
      <w:divBdr>
        <w:top w:val="none" w:sz="0" w:space="0" w:color="auto"/>
        <w:left w:val="none" w:sz="0" w:space="0" w:color="auto"/>
        <w:bottom w:val="none" w:sz="0" w:space="0" w:color="auto"/>
        <w:right w:val="none" w:sz="0" w:space="0" w:color="auto"/>
      </w:divBdr>
    </w:div>
    <w:div w:id="1046375862">
      <w:bodyDiv w:val="1"/>
      <w:marLeft w:val="0"/>
      <w:marRight w:val="0"/>
      <w:marTop w:val="0"/>
      <w:marBottom w:val="0"/>
      <w:divBdr>
        <w:top w:val="none" w:sz="0" w:space="0" w:color="auto"/>
        <w:left w:val="none" w:sz="0" w:space="0" w:color="auto"/>
        <w:bottom w:val="none" w:sz="0" w:space="0" w:color="auto"/>
        <w:right w:val="none" w:sz="0" w:space="0" w:color="auto"/>
      </w:divBdr>
    </w:div>
    <w:div w:id="1083137664">
      <w:bodyDiv w:val="1"/>
      <w:marLeft w:val="0"/>
      <w:marRight w:val="0"/>
      <w:marTop w:val="0"/>
      <w:marBottom w:val="0"/>
      <w:divBdr>
        <w:top w:val="none" w:sz="0" w:space="0" w:color="auto"/>
        <w:left w:val="none" w:sz="0" w:space="0" w:color="auto"/>
        <w:bottom w:val="none" w:sz="0" w:space="0" w:color="auto"/>
        <w:right w:val="none" w:sz="0" w:space="0" w:color="auto"/>
      </w:divBdr>
    </w:div>
    <w:div w:id="1088500739">
      <w:bodyDiv w:val="1"/>
      <w:marLeft w:val="0"/>
      <w:marRight w:val="0"/>
      <w:marTop w:val="0"/>
      <w:marBottom w:val="0"/>
      <w:divBdr>
        <w:top w:val="none" w:sz="0" w:space="0" w:color="auto"/>
        <w:left w:val="none" w:sz="0" w:space="0" w:color="auto"/>
        <w:bottom w:val="none" w:sz="0" w:space="0" w:color="auto"/>
        <w:right w:val="none" w:sz="0" w:space="0" w:color="auto"/>
      </w:divBdr>
    </w:div>
    <w:div w:id="1090465003">
      <w:bodyDiv w:val="1"/>
      <w:marLeft w:val="0"/>
      <w:marRight w:val="0"/>
      <w:marTop w:val="0"/>
      <w:marBottom w:val="0"/>
      <w:divBdr>
        <w:top w:val="none" w:sz="0" w:space="0" w:color="auto"/>
        <w:left w:val="none" w:sz="0" w:space="0" w:color="auto"/>
        <w:bottom w:val="none" w:sz="0" w:space="0" w:color="auto"/>
        <w:right w:val="none" w:sz="0" w:space="0" w:color="auto"/>
      </w:divBdr>
    </w:div>
    <w:div w:id="1097209020">
      <w:bodyDiv w:val="1"/>
      <w:marLeft w:val="0"/>
      <w:marRight w:val="0"/>
      <w:marTop w:val="0"/>
      <w:marBottom w:val="0"/>
      <w:divBdr>
        <w:top w:val="none" w:sz="0" w:space="0" w:color="auto"/>
        <w:left w:val="none" w:sz="0" w:space="0" w:color="auto"/>
        <w:bottom w:val="none" w:sz="0" w:space="0" w:color="auto"/>
        <w:right w:val="none" w:sz="0" w:space="0" w:color="auto"/>
      </w:divBdr>
    </w:div>
    <w:div w:id="1143279788">
      <w:bodyDiv w:val="1"/>
      <w:marLeft w:val="0"/>
      <w:marRight w:val="0"/>
      <w:marTop w:val="0"/>
      <w:marBottom w:val="0"/>
      <w:divBdr>
        <w:top w:val="none" w:sz="0" w:space="0" w:color="auto"/>
        <w:left w:val="none" w:sz="0" w:space="0" w:color="auto"/>
        <w:bottom w:val="none" w:sz="0" w:space="0" w:color="auto"/>
        <w:right w:val="none" w:sz="0" w:space="0" w:color="auto"/>
      </w:divBdr>
    </w:div>
    <w:div w:id="1145200009">
      <w:bodyDiv w:val="1"/>
      <w:marLeft w:val="0"/>
      <w:marRight w:val="0"/>
      <w:marTop w:val="0"/>
      <w:marBottom w:val="0"/>
      <w:divBdr>
        <w:top w:val="none" w:sz="0" w:space="0" w:color="auto"/>
        <w:left w:val="none" w:sz="0" w:space="0" w:color="auto"/>
        <w:bottom w:val="none" w:sz="0" w:space="0" w:color="auto"/>
        <w:right w:val="none" w:sz="0" w:space="0" w:color="auto"/>
      </w:divBdr>
    </w:div>
    <w:div w:id="1181816164">
      <w:bodyDiv w:val="1"/>
      <w:marLeft w:val="0"/>
      <w:marRight w:val="0"/>
      <w:marTop w:val="0"/>
      <w:marBottom w:val="0"/>
      <w:divBdr>
        <w:top w:val="none" w:sz="0" w:space="0" w:color="auto"/>
        <w:left w:val="none" w:sz="0" w:space="0" w:color="auto"/>
        <w:bottom w:val="none" w:sz="0" w:space="0" w:color="auto"/>
        <w:right w:val="none" w:sz="0" w:space="0" w:color="auto"/>
      </w:divBdr>
    </w:div>
    <w:div w:id="1188368957">
      <w:bodyDiv w:val="1"/>
      <w:marLeft w:val="0"/>
      <w:marRight w:val="0"/>
      <w:marTop w:val="0"/>
      <w:marBottom w:val="0"/>
      <w:divBdr>
        <w:top w:val="none" w:sz="0" w:space="0" w:color="auto"/>
        <w:left w:val="none" w:sz="0" w:space="0" w:color="auto"/>
        <w:bottom w:val="none" w:sz="0" w:space="0" w:color="auto"/>
        <w:right w:val="none" w:sz="0" w:space="0" w:color="auto"/>
      </w:divBdr>
    </w:div>
    <w:div w:id="1190410423">
      <w:bodyDiv w:val="1"/>
      <w:marLeft w:val="0"/>
      <w:marRight w:val="0"/>
      <w:marTop w:val="0"/>
      <w:marBottom w:val="0"/>
      <w:divBdr>
        <w:top w:val="none" w:sz="0" w:space="0" w:color="auto"/>
        <w:left w:val="none" w:sz="0" w:space="0" w:color="auto"/>
        <w:bottom w:val="none" w:sz="0" w:space="0" w:color="auto"/>
        <w:right w:val="none" w:sz="0" w:space="0" w:color="auto"/>
      </w:divBdr>
    </w:div>
    <w:div w:id="1198856638">
      <w:bodyDiv w:val="1"/>
      <w:marLeft w:val="0"/>
      <w:marRight w:val="0"/>
      <w:marTop w:val="0"/>
      <w:marBottom w:val="0"/>
      <w:divBdr>
        <w:top w:val="none" w:sz="0" w:space="0" w:color="auto"/>
        <w:left w:val="none" w:sz="0" w:space="0" w:color="auto"/>
        <w:bottom w:val="none" w:sz="0" w:space="0" w:color="auto"/>
        <w:right w:val="none" w:sz="0" w:space="0" w:color="auto"/>
      </w:divBdr>
    </w:div>
    <w:div w:id="1208373434">
      <w:bodyDiv w:val="1"/>
      <w:marLeft w:val="0"/>
      <w:marRight w:val="0"/>
      <w:marTop w:val="0"/>
      <w:marBottom w:val="0"/>
      <w:divBdr>
        <w:top w:val="none" w:sz="0" w:space="0" w:color="auto"/>
        <w:left w:val="none" w:sz="0" w:space="0" w:color="auto"/>
        <w:bottom w:val="none" w:sz="0" w:space="0" w:color="auto"/>
        <w:right w:val="none" w:sz="0" w:space="0" w:color="auto"/>
      </w:divBdr>
    </w:div>
    <w:div w:id="1288048825">
      <w:bodyDiv w:val="1"/>
      <w:marLeft w:val="0"/>
      <w:marRight w:val="0"/>
      <w:marTop w:val="0"/>
      <w:marBottom w:val="0"/>
      <w:divBdr>
        <w:top w:val="none" w:sz="0" w:space="0" w:color="auto"/>
        <w:left w:val="none" w:sz="0" w:space="0" w:color="auto"/>
        <w:bottom w:val="none" w:sz="0" w:space="0" w:color="auto"/>
        <w:right w:val="none" w:sz="0" w:space="0" w:color="auto"/>
      </w:divBdr>
    </w:div>
    <w:div w:id="1333558088">
      <w:bodyDiv w:val="1"/>
      <w:marLeft w:val="0"/>
      <w:marRight w:val="0"/>
      <w:marTop w:val="0"/>
      <w:marBottom w:val="0"/>
      <w:divBdr>
        <w:top w:val="none" w:sz="0" w:space="0" w:color="auto"/>
        <w:left w:val="none" w:sz="0" w:space="0" w:color="auto"/>
        <w:bottom w:val="none" w:sz="0" w:space="0" w:color="auto"/>
        <w:right w:val="none" w:sz="0" w:space="0" w:color="auto"/>
      </w:divBdr>
    </w:div>
    <w:div w:id="1365911537">
      <w:bodyDiv w:val="1"/>
      <w:marLeft w:val="0"/>
      <w:marRight w:val="0"/>
      <w:marTop w:val="0"/>
      <w:marBottom w:val="0"/>
      <w:divBdr>
        <w:top w:val="none" w:sz="0" w:space="0" w:color="auto"/>
        <w:left w:val="none" w:sz="0" w:space="0" w:color="auto"/>
        <w:bottom w:val="none" w:sz="0" w:space="0" w:color="auto"/>
        <w:right w:val="none" w:sz="0" w:space="0" w:color="auto"/>
      </w:divBdr>
    </w:div>
    <w:div w:id="1380737936">
      <w:bodyDiv w:val="1"/>
      <w:marLeft w:val="0"/>
      <w:marRight w:val="0"/>
      <w:marTop w:val="0"/>
      <w:marBottom w:val="0"/>
      <w:divBdr>
        <w:top w:val="none" w:sz="0" w:space="0" w:color="auto"/>
        <w:left w:val="none" w:sz="0" w:space="0" w:color="auto"/>
        <w:bottom w:val="none" w:sz="0" w:space="0" w:color="auto"/>
        <w:right w:val="none" w:sz="0" w:space="0" w:color="auto"/>
      </w:divBdr>
    </w:div>
    <w:div w:id="1479882053">
      <w:bodyDiv w:val="1"/>
      <w:marLeft w:val="0"/>
      <w:marRight w:val="0"/>
      <w:marTop w:val="0"/>
      <w:marBottom w:val="0"/>
      <w:divBdr>
        <w:top w:val="none" w:sz="0" w:space="0" w:color="auto"/>
        <w:left w:val="none" w:sz="0" w:space="0" w:color="auto"/>
        <w:bottom w:val="none" w:sz="0" w:space="0" w:color="auto"/>
        <w:right w:val="none" w:sz="0" w:space="0" w:color="auto"/>
      </w:divBdr>
    </w:div>
    <w:div w:id="1538933391">
      <w:bodyDiv w:val="1"/>
      <w:marLeft w:val="0"/>
      <w:marRight w:val="0"/>
      <w:marTop w:val="0"/>
      <w:marBottom w:val="0"/>
      <w:divBdr>
        <w:top w:val="none" w:sz="0" w:space="0" w:color="auto"/>
        <w:left w:val="none" w:sz="0" w:space="0" w:color="auto"/>
        <w:bottom w:val="none" w:sz="0" w:space="0" w:color="auto"/>
        <w:right w:val="none" w:sz="0" w:space="0" w:color="auto"/>
      </w:divBdr>
    </w:div>
    <w:div w:id="1572346760">
      <w:bodyDiv w:val="1"/>
      <w:marLeft w:val="0"/>
      <w:marRight w:val="0"/>
      <w:marTop w:val="0"/>
      <w:marBottom w:val="0"/>
      <w:divBdr>
        <w:top w:val="none" w:sz="0" w:space="0" w:color="auto"/>
        <w:left w:val="none" w:sz="0" w:space="0" w:color="auto"/>
        <w:bottom w:val="none" w:sz="0" w:space="0" w:color="auto"/>
        <w:right w:val="none" w:sz="0" w:space="0" w:color="auto"/>
      </w:divBdr>
    </w:div>
    <w:div w:id="1585334433">
      <w:bodyDiv w:val="1"/>
      <w:marLeft w:val="0"/>
      <w:marRight w:val="0"/>
      <w:marTop w:val="0"/>
      <w:marBottom w:val="0"/>
      <w:divBdr>
        <w:top w:val="none" w:sz="0" w:space="0" w:color="auto"/>
        <w:left w:val="none" w:sz="0" w:space="0" w:color="auto"/>
        <w:bottom w:val="none" w:sz="0" w:space="0" w:color="auto"/>
        <w:right w:val="none" w:sz="0" w:space="0" w:color="auto"/>
      </w:divBdr>
    </w:div>
    <w:div w:id="1599749598">
      <w:bodyDiv w:val="1"/>
      <w:marLeft w:val="0"/>
      <w:marRight w:val="0"/>
      <w:marTop w:val="0"/>
      <w:marBottom w:val="0"/>
      <w:divBdr>
        <w:top w:val="none" w:sz="0" w:space="0" w:color="auto"/>
        <w:left w:val="none" w:sz="0" w:space="0" w:color="auto"/>
        <w:bottom w:val="none" w:sz="0" w:space="0" w:color="auto"/>
        <w:right w:val="none" w:sz="0" w:space="0" w:color="auto"/>
      </w:divBdr>
    </w:div>
    <w:div w:id="1683775617">
      <w:bodyDiv w:val="1"/>
      <w:marLeft w:val="0"/>
      <w:marRight w:val="0"/>
      <w:marTop w:val="0"/>
      <w:marBottom w:val="0"/>
      <w:divBdr>
        <w:top w:val="none" w:sz="0" w:space="0" w:color="auto"/>
        <w:left w:val="none" w:sz="0" w:space="0" w:color="auto"/>
        <w:bottom w:val="none" w:sz="0" w:space="0" w:color="auto"/>
        <w:right w:val="none" w:sz="0" w:space="0" w:color="auto"/>
      </w:divBdr>
    </w:div>
    <w:div w:id="1704014210">
      <w:bodyDiv w:val="1"/>
      <w:marLeft w:val="0"/>
      <w:marRight w:val="0"/>
      <w:marTop w:val="0"/>
      <w:marBottom w:val="0"/>
      <w:divBdr>
        <w:top w:val="none" w:sz="0" w:space="0" w:color="auto"/>
        <w:left w:val="none" w:sz="0" w:space="0" w:color="auto"/>
        <w:bottom w:val="none" w:sz="0" w:space="0" w:color="auto"/>
        <w:right w:val="none" w:sz="0" w:space="0" w:color="auto"/>
      </w:divBdr>
    </w:div>
    <w:div w:id="1715956964">
      <w:bodyDiv w:val="1"/>
      <w:marLeft w:val="0"/>
      <w:marRight w:val="0"/>
      <w:marTop w:val="0"/>
      <w:marBottom w:val="0"/>
      <w:divBdr>
        <w:top w:val="none" w:sz="0" w:space="0" w:color="auto"/>
        <w:left w:val="none" w:sz="0" w:space="0" w:color="auto"/>
        <w:bottom w:val="none" w:sz="0" w:space="0" w:color="auto"/>
        <w:right w:val="none" w:sz="0" w:space="0" w:color="auto"/>
      </w:divBdr>
    </w:div>
    <w:div w:id="1717393406">
      <w:bodyDiv w:val="1"/>
      <w:marLeft w:val="0"/>
      <w:marRight w:val="0"/>
      <w:marTop w:val="0"/>
      <w:marBottom w:val="0"/>
      <w:divBdr>
        <w:top w:val="none" w:sz="0" w:space="0" w:color="auto"/>
        <w:left w:val="none" w:sz="0" w:space="0" w:color="auto"/>
        <w:bottom w:val="none" w:sz="0" w:space="0" w:color="auto"/>
        <w:right w:val="none" w:sz="0" w:space="0" w:color="auto"/>
      </w:divBdr>
    </w:div>
    <w:div w:id="1724475883">
      <w:bodyDiv w:val="1"/>
      <w:marLeft w:val="0"/>
      <w:marRight w:val="0"/>
      <w:marTop w:val="0"/>
      <w:marBottom w:val="0"/>
      <w:divBdr>
        <w:top w:val="none" w:sz="0" w:space="0" w:color="auto"/>
        <w:left w:val="none" w:sz="0" w:space="0" w:color="auto"/>
        <w:bottom w:val="none" w:sz="0" w:space="0" w:color="auto"/>
        <w:right w:val="none" w:sz="0" w:space="0" w:color="auto"/>
      </w:divBdr>
    </w:div>
    <w:div w:id="1777672791">
      <w:bodyDiv w:val="1"/>
      <w:marLeft w:val="0"/>
      <w:marRight w:val="0"/>
      <w:marTop w:val="0"/>
      <w:marBottom w:val="0"/>
      <w:divBdr>
        <w:top w:val="none" w:sz="0" w:space="0" w:color="auto"/>
        <w:left w:val="none" w:sz="0" w:space="0" w:color="auto"/>
        <w:bottom w:val="none" w:sz="0" w:space="0" w:color="auto"/>
        <w:right w:val="none" w:sz="0" w:space="0" w:color="auto"/>
      </w:divBdr>
    </w:div>
    <w:div w:id="1802266402">
      <w:bodyDiv w:val="1"/>
      <w:marLeft w:val="0"/>
      <w:marRight w:val="0"/>
      <w:marTop w:val="0"/>
      <w:marBottom w:val="0"/>
      <w:divBdr>
        <w:top w:val="none" w:sz="0" w:space="0" w:color="auto"/>
        <w:left w:val="none" w:sz="0" w:space="0" w:color="auto"/>
        <w:bottom w:val="none" w:sz="0" w:space="0" w:color="auto"/>
        <w:right w:val="none" w:sz="0" w:space="0" w:color="auto"/>
      </w:divBdr>
    </w:div>
    <w:div w:id="1860271066">
      <w:bodyDiv w:val="1"/>
      <w:marLeft w:val="0"/>
      <w:marRight w:val="0"/>
      <w:marTop w:val="0"/>
      <w:marBottom w:val="0"/>
      <w:divBdr>
        <w:top w:val="none" w:sz="0" w:space="0" w:color="auto"/>
        <w:left w:val="none" w:sz="0" w:space="0" w:color="auto"/>
        <w:bottom w:val="none" w:sz="0" w:space="0" w:color="auto"/>
        <w:right w:val="none" w:sz="0" w:space="0" w:color="auto"/>
      </w:divBdr>
    </w:div>
    <w:div w:id="1943292867">
      <w:bodyDiv w:val="1"/>
      <w:marLeft w:val="0"/>
      <w:marRight w:val="0"/>
      <w:marTop w:val="0"/>
      <w:marBottom w:val="0"/>
      <w:divBdr>
        <w:top w:val="none" w:sz="0" w:space="0" w:color="auto"/>
        <w:left w:val="none" w:sz="0" w:space="0" w:color="auto"/>
        <w:bottom w:val="none" w:sz="0" w:space="0" w:color="auto"/>
        <w:right w:val="none" w:sz="0" w:space="0" w:color="auto"/>
      </w:divBdr>
    </w:div>
    <w:div w:id="2019652682">
      <w:bodyDiv w:val="1"/>
      <w:marLeft w:val="0"/>
      <w:marRight w:val="0"/>
      <w:marTop w:val="0"/>
      <w:marBottom w:val="0"/>
      <w:divBdr>
        <w:top w:val="none" w:sz="0" w:space="0" w:color="auto"/>
        <w:left w:val="none" w:sz="0" w:space="0" w:color="auto"/>
        <w:bottom w:val="none" w:sz="0" w:space="0" w:color="auto"/>
        <w:right w:val="none" w:sz="0" w:space="0" w:color="auto"/>
      </w:divBdr>
    </w:div>
    <w:div w:id="2078894009">
      <w:bodyDiv w:val="1"/>
      <w:marLeft w:val="0"/>
      <w:marRight w:val="0"/>
      <w:marTop w:val="0"/>
      <w:marBottom w:val="0"/>
      <w:divBdr>
        <w:top w:val="none" w:sz="0" w:space="0" w:color="auto"/>
        <w:left w:val="none" w:sz="0" w:space="0" w:color="auto"/>
        <w:bottom w:val="none" w:sz="0" w:space="0" w:color="auto"/>
        <w:right w:val="none" w:sz="0" w:space="0" w:color="auto"/>
      </w:divBdr>
    </w:div>
    <w:div w:id="2092894343">
      <w:bodyDiv w:val="1"/>
      <w:marLeft w:val="0"/>
      <w:marRight w:val="0"/>
      <w:marTop w:val="0"/>
      <w:marBottom w:val="0"/>
      <w:divBdr>
        <w:top w:val="none" w:sz="0" w:space="0" w:color="auto"/>
        <w:left w:val="none" w:sz="0" w:space="0" w:color="auto"/>
        <w:bottom w:val="none" w:sz="0" w:space="0" w:color="auto"/>
        <w:right w:val="none" w:sz="0" w:space="0" w:color="auto"/>
      </w:divBdr>
    </w:div>
    <w:div w:id="213571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a\Desktop\Project%20Synopsis%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3CF0F-7AE1-F343-AC71-F66714A18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Synopsis .dot</Template>
  <TotalTime>5</TotalTime>
  <Pages>30</Pages>
  <Words>5689</Words>
  <Characters>32430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dc:creator>
  <cp:keywords/>
  <cp:lastModifiedBy>Manoj Kumar B V</cp:lastModifiedBy>
  <cp:revision>5</cp:revision>
  <cp:lastPrinted>2025-02-02T18:05:00Z</cp:lastPrinted>
  <dcterms:created xsi:type="dcterms:W3CDTF">2025-07-01T12:16:00Z</dcterms:created>
  <dcterms:modified xsi:type="dcterms:W3CDTF">2025-07-01T12:22:00Z</dcterms:modified>
</cp:coreProperties>
</file>